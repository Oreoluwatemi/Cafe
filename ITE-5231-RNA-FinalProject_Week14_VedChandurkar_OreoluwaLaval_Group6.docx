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835"/>
        <w:gridCol w:w="8222"/>
      </w:tblGrid>
      <w:tr w:rsidR="00091475" w:rsidRPr="00FA3856" w14:paraId="678B32E7" w14:textId="77777777" w:rsidTr="005258C8">
        <w:trPr>
          <w:trHeight w:hRule="exact" w:val="369"/>
        </w:trPr>
        <w:tc>
          <w:tcPr>
            <w:tcW w:w="2835" w:type="dxa"/>
            <w:shd w:val="clear" w:color="auto" w:fill="D9E2F3"/>
            <w:vAlign w:val="center"/>
          </w:tcPr>
          <w:p w14:paraId="2B50010B" w14:textId="77777777" w:rsidR="00091475" w:rsidRPr="00091475" w:rsidRDefault="00091475" w:rsidP="002540DC">
            <w:pPr>
              <w:pStyle w:val="Default"/>
              <w:rPr>
                <w:rFonts w:ascii="Calibri" w:hAnsi="Calibri" w:cs="Calibri"/>
                <w:b/>
                <w:bCs/>
              </w:rPr>
            </w:pPr>
            <w:r w:rsidRPr="00091475">
              <w:rPr>
                <w:rFonts w:ascii="Calibri" w:hAnsi="Calibri" w:cs="Calibri"/>
                <w:b/>
                <w:bCs/>
              </w:rPr>
              <w:t>Subject</w:t>
            </w:r>
          </w:p>
        </w:tc>
        <w:tc>
          <w:tcPr>
            <w:tcW w:w="8222" w:type="dxa"/>
            <w:shd w:val="clear" w:color="auto" w:fill="E2EFD9"/>
            <w:vAlign w:val="center"/>
          </w:tcPr>
          <w:p w14:paraId="361FFD7A" w14:textId="4BC71ED3" w:rsidR="00C27689" w:rsidRPr="00C27689" w:rsidRDefault="00C27689" w:rsidP="00C27689">
            <w:pPr>
              <w:pStyle w:val="Defaul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Data</w:t>
            </w:r>
            <w:hyperlink r:id="rId8" w:tooltip="Data Strc and Design Patterns - ITE-5231-RNA" w:history="1">
              <w:r w:rsidRPr="00C27689">
                <w:rPr>
                  <w:rFonts w:ascii="Calibri" w:hAnsi="Calibri" w:cs="Calibri"/>
                </w:rPr>
                <w:t xml:space="preserve"> Str</w:t>
              </w:r>
              <w:r>
                <w:rPr>
                  <w:rFonts w:ascii="Calibri" w:hAnsi="Calibri" w:cs="Calibri"/>
                </w:rPr>
                <w:t>ucture</w:t>
              </w:r>
              <w:r w:rsidRPr="00C27689">
                <w:rPr>
                  <w:rFonts w:ascii="Calibri" w:hAnsi="Calibri" w:cs="Calibri"/>
                </w:rPr>
                <w:t xml:space="preserve"> and Design Patterns - ITE-5231-RNA</w:t>
              </w:r>
            </w:hyperlink>
          </w:p>
          <w:p w14:paraId="3744DAD0" w14:textId="30652C0C" w:rsidR="00091475" w:rsidRPr="00091475" w:rsidRDefault="00091475" w:rsidP="00091475">
            <w:pPr>
              <w:pStyle w:val="Default"/>
              <w:rPr>
                <w:rFonts w:ascii="Calibri" w:hAnsi="Calibri" w:cs="Calibri"/>
              </w:rPr>
            </w:pPr>
          </w:p>
        </w:tc>
      </w:tr>
      <w:tr w:rsidR="0093774A" w:rsidRPr="00FA3856" w14:paraId="6B07CAF4" w14:textId="77777777" w:rsidTr="005258C8">
        <w:trPr>
          <w:trHeight w:hRule="exact" w:val="369"/>
        </w:trPr>
        <w:tc>
          <w:tcPr>
            <w:tcW w:w="2835" w:type="dxa"/>
            <w:shd w:val="clear" w:color="auto" w:fill="D9E2F3"/>
            <w:vAlign w:val="center"/>
          </w:tcPr>
          <w:p w14:paraId="616BD8D6" w14:textId="25703FE1" w:rsidR="0093774A" w:rsidRPr="00091475" w:rsidRDefault="0093774A" w:rsidP="002540DC">
            <w:pPr>
              <w:pStyle w:val="Default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Professor</w:t>
            </w:r>
          </w:p>
        </w:tc>
        <w:tc>
          <w:tcPr>
            <w:tcW w:w="8222" w:type="dxa"/>
            <w:shd w:val="clear" w:color="auto" w:fill="E2EFD9"/>
            <w:vAlign w:val="center"/>
          </w:tcPr>
          <w:p w14:paraId="016A6DED" w14:textId="73358BDB" w:rsidR="0093774A" w:rsidRPr="003F161B" w:rsidRDefault="00B351CA" w:rsidP="00091475">
            <w:pPr>
              <w:pStyle w:val="Default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Sarvana</w:t>
            </w:r>
            <w:r w:rsidR="00CE171B">
              <w:rPr>
                <w:rFonts w:ascii="Calibri" w:hAnsi="Calibri" w:cs="Calibri"/>
              </w:rPr>
              <w:t>n</w:t>
            </w:r>
            <w:r>
              <w:rPr>
                <w:rFonts w:ascii="Calibri" w:hAnsi="Calibri" w:cs="Calibri"/>
              </w:rPr>
              <w:t>than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Jeganathan</w:t>
            </w:r>
            <w:proofErr w:type="spellEnd"/>
          </w:p>
        </w:tc>
      </w:tr>
      <w:tr w:rsidR="00091475" w:rsidRPr="00FA3856" w14:paraId="572FFC72" w14:textId="77777777" w:rsidTr="005258C8">
        <w:trPr>
          <w:trHeight w:hRule="exact" w:val="410"/>
        </w:trPr>
        <w:tc>
          <w:tcPr>
            <w:tcW w:w="2835" w:type="dxa"/>
            <w:shd w:val="clear" w:color="auto" w:fill="D9E2F3"/>
            <w:vAlign w:val="center"/>
          </w:tcPr>
          <w:p w14:paraId="622CC3D9" w14:textId="7DBACFC5" w:rsidR="00091475" w:rsidRPr="005258C8" w:rsidRDefault="005258C8" w:rsidP="002540DC">
            <w:pPr>
              <w:pStyle w:val="Default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 w:rsidRPr="005258C8">
              <w:rPr>
                <w:rFonts w:ascii="Calibri" w:hAnsi="Calibri" w:cs="Calibri"/>
                <w:b/>
                <w:bCs/>
                <w:sz w:val="28"/>
                <w:szCs w:val="28"/>
              </w:rPr>
              <w:t>Final Project</w:t>
            </w:r>
          </w:p>
        </w:tc>
        <w:tc>
          <w:tcPr>
            <w:tcW w:w="8222" w:type="dxa"/>
            <w:shd w:val="clear" w:color="auto" w:fill="E2EFD9"/>
            <w:vAlign w:val="center"/>
          </w:tcPr>
          <w:p w14:paraId="6A62464E" w14:textId="1F443584" w:rsidR="00091475" w:rsidRPr="0093774A" w:rsidRDefault="005258C8" w:rsidP="002540DC">
            <w:pPr>
              <w:pStyle w:val="Default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Final Project (Group)</w:t>
            </w:r>
          </w:p>
        </w:tc>
      </w:tr>
      <w:tr w:rsidR="00091475" w:rsidRPr="00FA3856" w14:paraId="69151809" w14:textId="77777777" w:rsidTr="005258C8">
        <w:trPr>
          <w:trHeight w:hRule="exact" w:val="369"/>
        </w:trPr>
        <w:tc>
          <w:tcPr>
            <w:tcW w:w="2835" w:type="dxa"/>
            <w:shd w:val="clear" w:color="auto" w:fill="D9E2F3"/>
            <w:vAlign w:val="center"/>
          </w:tcPr>
          <w:p w14:paraId="66F480A5" w14:textId="77777777" w:rsidR="00091475" w:rsidRPr="00091475" w:rsidRDefault="00091475" w:rsidP="002540DC">
            <w:pPr>
              <w:pStyle w:val="Default"/>
              <w:rPr>
                <w:rFonts w:ascii="Calibri" w:hAnsi="Calibri" w:cs="Calibri"/>
                <w:b/>
                <w:bCs/>
              </w:rPr>
            </w:pPr>
            <w:r w:rsidRPr="00091475">
              <w:rPr>
                <w:rFonts w:ascii="Calibri" w:hAnsi="Calibri" w:cs="Calibri"/>
                <w:b/>
                <w:bCs/>
              </w:rPr>
              <w:t>Submitted</w:t>
            </w:r>
          </w:p>
        </w:tc>
        <w:tc>
          <w:tcPr>
            <w:tcW w:w="8222" w:type="dxa"/>
            <w:shd w:val="clear" w:color="auto" w:fill="E2EFD9"/>
            <w:vAlign w:val="center"/>
          </w:tcPr>
          <w:p w14:paraId="04AF68D2" w14:textId="366707FD" w:rsidR="003C4147" w:rsidRDefault="0006166F" w:rsidP="00C23229">
            <w:pPr>
              <w:pStyle w:val="Defaul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 August</w:t>
            </w:r>
            <w:r w:rsidR="00091475">
              <w:rPr>
                <w:rFonts w:ascii="Calibri" w:hAnsi="Calibri" w:cs="Calibri"/>
              </w:rPr>
              <w:t xml:space="preserve"> 2021</w:t>
            </w:r>
          </w:p>
          <w:p w14:paraId="4CF834F9" w14:textId="5854E022" w:rsidR="00091475" w:rsidRPr="00091475" w:rsidRDefault="00091475" w:rsidP="00C23229">
            <w:pPr>
              <w:pStyle w:val="Default"/>
              <w:rPr>
                <w:rFonts w:ascii="Calibri" w:hAnsi="Calibri" w:cs="Calibri"/>
              </w:rPr>
            </w:pPr>
          </w:p>
        </w:tc>
      </w:tr>
      <w:tr w:rsidR="005258C8" w:rsidRPr="00FA3856" w14:paraId="5C269D71" w14:textId="77777777" w:rsidTr="00503031">
        <w:trPr>
          <w:trHeight w:hRule="exact" w:val="369"/>
        </w:trPr>
        <w:tc>
          <w:tcPr>
            <w:tcW w:w="2835" w:type="dxa"/>
            <w:shd w:val="clear" w:color="auto" w:fill="D9E2F3"/>
            <w:vAlign w:val="center"/>
          </w:tcPr>
          <w:p w14:paraId="6947FA77" w14:textId="1B119F6C" w:rsidR="005258C8" w:rsidRPr="00091475" w:rsidRDefault="005258C8" w:rsidP="005258C8">
            <w:pPr>
              <w:pStyle w:val="Default"/>
              <w:rPr>
                <w:rFonts w:ascii="Calibri" w:hAnsi="Calibri" w:cs="Calibri"/>
                <w:b/>
                <w:bCs/>
              </w:rPr>
            </w:pPr>
            <w:r w:rsidRPr="00091475">
              <w:rPr>
                <w:rFonts w:ascii="Calibri" w:hAnsi="Calibri" w:cs="Calibri"/>
                <w:b/>
                <w:bCs/>
              </w:rPr>
              <w:t>Student Name</w:t>
            </w:r>
            <w:r>
              <w:rPr>
                <w:rFonts w:ascii="Calibri" w:hAnsi="Calibri" w:cs="Calibri"/>
                <w:b/>
                <w:bCs/>
              </w:rPr>
              <w:t xml:space="preserve">s </w:t>
            </w:r>
            <w:r w:rsidRPr="005258C8">
              <w:rPr>
                <w:rFonts w:ascii="Calibri" w:hAnsi="Calibri" w:cs="Calibri"/>
                <w:b/>
                <w:bCs/>
                <w:color w:val="C00000"/>
              </w:rPr>
              <w:t>(Group 6)</w:t>
            </w:r>
          </w:p>
        </w:tc>
        <w:tc>
          <w:tcPr>
            <w:tcW w:w="8222" w:type="dxa"/>
            <w:shd w:val="clear" w:color="auto" w:fill="E2EFD9"/>
          </w:tcPr>
          <w:p w14:paraId="0960A856" w14:textId="04E2F49B" w:rsidR="005258C8" w:rsidRPr="005258C8" w:rsidRDefault="005258C8" w:rsidP="005258C8">
            <w:pPr>
              <w:pStyle w:val="Default"/>
              <w:rPr>
                <w:rFonts w:ascii="Calibri" w:hAnsi="Calibri" w:cs="Calibri"/>
                <w:bCs/>
              </w:rPr>
            </w:pPr>
            <w:proofErr w:type="spellStart"/>
            <w:r w:rsidRPr="005258C8">
              <w:rPr>
                <w:rFonts w:asciiTheme="minorHAnsi" w:hAnsiTheme="minorHAnsi" w:cstheme="minorHAnsi"/>
                <w:bCs/>
              </w:rPr>
              <w:t>Ved</w:t>
            </w:r>
            <w:proofErr w:type="spellEnd"/>
            <w:r w:rsidRPr="005258C8">
              <w:rPr>
                <w:rFonts w:asciiTheme="minorHAnsi" w:hAnsiTheme="minorHAnsi" w:cstheme="minorHAnsi"/>
                <w:bCs/>
              </w:rPr>
              <w:t xml:space="preserve"> Chandurkar &amp; </w:t>
            </w:r>
            <w:proofErr w:type="spellStart"/>
            <w:r w:rsidRPr="005258C8">
              <w:rPr>
                <w:rFonts w:asciiTheme="minorHAnsi" w:hAnsiTheme="minorHAnsi" w:cstheme="minorHAnsi"/>
                <w:bCs/>
              </w:rPr>
              <w:t>Oreoluwa</w:t>
            </w:r>
            <w:proofErr w:type="spellEnd"/>
            <w:r w:rsidRPr="005258C8">
              <w:rPr>
                <w:rFonts w:asciiTheme="minorHAnsi" w:hAnsiTheme="minorHAnsi" w:cstheme="minorHAnsi"/>
                <w:bCs/>
              </w:rPr>
              <w:t xml:space="preserve"> Lawal</w:t>
            </w:r>
          </w:p>
        </w:tc>
      </w:tr>
      <w:tr w:rsidR="005258C8" w:rsidRPr="00FA3856" w14:paraId="0884C1C0" w14:textId="77777777" w:rsidTr="005258C8">
        <w:trPr>
          <w:trHeight w:hRule="exact" w:val="369"/>
        </w:trPr>
        <w:tc>
          <w:tcPr>
            <w:tcW w:w="2835" w:type="dxa"/>
            <w:shd w:val="clear" w:color="auto" w:fill="D9E2F3"/>
            <w:vAlign w:val="center"/>
          </w:tcPr>
          <w:p w14:paraId="5072ECB7" w14:textId="6A11CDEF" w:rsidR="005258C8" w:rsidRPr="00091475" w:rsidRDefault="005258C8" w:rsidP="005258C8">
            <w:pPr>
              <w:pStyle w:val="Default"/>
              <w:rPr>
                <w:rFonts w:ascii="Calibri" w:hAnsi="Calibri" w:cs="Calibri"/>
                <w:b/>
                <w:bCs/>
              </w:rPr>
            </w:pPr>
            <w:r w:rsidRPr="00091475">
              <w:rPr>
                <w:rFonts w:ascii="Calibri" w:hAnsi="Calibri" w:cs="Calibri"/>
                <w:b/>
                <w:bCs/>
              </w:rPr>
              <w:t>Humber Student ID</w:t>
            </w:r>
            <w:r>
              <w:rPr>
                <w:rFonts w:ascii="Calibri" w:hAnsi="Calibri" w:cs="Calibri"/>
                <w:b/>
                <w:bCs/>
              </w:rPr>
              <w:t>s</w:t>
            </w:r>
          </w:p>
        </w:tc>
        <w:tc>
          <w:tcPr>
            <w:tcW w:w="8222" w:type="dxa"/>
            <w:shd w:val="clear" w:color="auto" w:fill="E2EFD9"/>
            <w:vAlign w:val="center"/>
          </w:tcPr>
          <w:p w14:paraId="63EFFB33" w14:textId="34404CB8" w:rsidR="005258C8" w:rsidRPr="005258C8" w:rsidRDefault="005258C8" w:rsidP="005258C8">
            <w:pPr>
              <w:pStyle w:val="Default"/>
              <w:rPr>
                <w:rFonts w:ascii="Calibri" w:hAnsi="Calibri" w:cs="Calibri"/>
                <w:bCs/>
              </w:rPr>
            </w:pPr>
            <w:r w:rsidRPr="005258C8">
              <w:rPr>
                <w:rFonts w:asciiTheme="minorHAnsi" w:hAnsiTheme="minorHAnsi" w:cstheme="minorHAnsi"/>
                <w:bCs/>
                <w:color w:val="auto"/>
              </w:rPr>
              <w:t>N01436129 (</w:t>
            </w:r>
            <w:proofErr w:type="spellStart"/>
            <w:r w:rsidRPr="005258C8">
              <w:rPr>
                <w:rFonts w:asciiTheme="minorHAnsi" w:hAnsiTheme="minorHAnsi" w:cstheme="minorHAnsi"/>
                <w:bCs/>
                <w:color w:val="auto"/>
              </w:rPr>
              <w:t>Ved</w:t>
            </w:r>
            <w:proofErr w:type="spellEnd"/>
            <w:r w:rsidRPr="005258C8">
              <w:rPr>
                <w:rFonts w:asciiTheme="minorHAnsi" w:hAnsiTheme="minorHAnsi" w:cstheme="minorHAnsi"/>
                <w:bCs/>
                <w:color w:val="auto"/>
              </w:rPr>
              <w:t>) &amp; N01452264 (</w:t>
            </w:r>
            <w:proofErr w:type="spellStart"/>
            <w:r w:rsidRPr="005258C8">
              <w:rPr>
                <w:rFonts w:asciiTheme="minorHAnsi" w:hAnsiTheme="minorHAnsi" w:cstheme="minorHAnsi"/>
                <w:bCs/>
                <w:color w:val="auto"/>
              </w:rPr>
              <w:t>Oreoluwa</w:t>
            </w:r>
            <w:proofErr w:type="spellEnd"/>
            <w:r w:rsidRPr="005258C8">
              <w:rPr>
                <w:rFonts w:asciiTheme="minorHAnsi" w:hAnsiTheme="minorHAnsi" w:cstheme="minorHAnsi"/>
                <w:bCs/>
                <w:color w:val="auto"/>
              </w:rPr>
              <w:t>)</w:t>
            </w:r>
          </w:p>
        </w:tc>
      </w:tr>
      <w:tr w:rsidR="005258C8" w:rsidRPr="00FA3856" w14:paraId="75C54596" w14:textId="77777777" w:rsidTr="005258C8">
        <w:trPr>
          <w:trHeight w:hRule="exact" w:val="369"/>
        </w:trPr>
        <w:tc>
          <w:tcPr>
            <w:tcW w:w="2835" w:type="dxa"/>
            <w:shd w:val="clear" w:color="auto" w:fill="D9E2F3"/>
            <w:vAlign w:val="center"/>
          </w:tcPr>
          <w:p w14:paraId="68099DA4" w14:textId="414147F0" w:rsidR="005258C8" w:rsidRPr="00091475" w:rsidRDefault="005258C8" w:rsidP="005258C8">
            <w:pPr>
              <w:pStyle w:val="Default"/>
              <w:rPr>
                <w:rFonts w:ascii="Calibri" w:hAnsi="Calibri" w:cs="Calibri"/>
                <w:b/>
                <w:bCs/>
              </w:rPr>
            </w:pPr>
            <w:r w:rsidRPr="00091475">
              <w:rPr>
                <w:rFonts w:ascii="Calibri" w:hAnsi="Calibri" w:cs="Calibri"/>
                <w:b/>
                <w:bCs/>
              </w:rPr>
              <w:t>Semester I</w:t>
            </w:r>
            <w:r>
              <w:rPr>
                <w:rFonts w:ascii="Calibri" w:hAnsi="Calibri" w:cs="Calibri"/>
                <w:b/>
                <w:bCs/>
              </w:rPr>
              <w:t>I</w:t>
            </w:r>
          </w:p>
        </w:tc>
        <w:tc>
          <w:tcPr>
            <w:tcW w:w="8222" w:type="dxa"/>
            <w:shd w:val="clear" w:color="auto" w:fill="E2EFD9"/>
            <w:vAlign w:val="center"/>
          </w:tcPr>
          <w:p w14:paraId="53F193F0" w14:textId="74461FDD" w:rsidR="005258C8" w:rsidRPr="00091475" w:rsidRDefault="005258C8" w:rsidP="005258C8">
            <w:pPr>
              <w:pStyle w:val="Defaul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Summer</w:t>
            </w:r>
            <w:r w:rsidRPr="00091475">
              <w:rPr>
                <w:rFonts w:ascii="Calibri" w:hAnsi="Calibri" w:cs="Calibri"/>
              </w:rPr>
              <w:t xml:space="preserve"> 2021</w:t>
            </w:r>
          </w:p>
        </w:tc>
      </w:tr>
    </w:tbl>
    <w:p w14:paraId="7B1AEFFE" w14:textId="77777777" w:rsidR="00477D44" w:rsidRPr="00682D6C" w:rsidRDefault="00477D44">
      <w:pPr>
        <w:rPr>
          <w:rFonts w:ascii="Calibri" w:hAnsi="Calibri" w:cs="Calibri"/>
          <w:sz w:val="22"/>
          <w:szCs w:val="22"/>
        </w:rPr>
      </w:pPr>
    </w:p>
    <w:p w14:paraId="15319B79" w14:textId="4505FA30" w:rsidR="00060A33" w:rsidRDefault="00454FBE" w:rsidP="00091475">
      <w:pPr>
        <w:spacing w:after="80"/>
        <w:rPr>
          <w:rFonts w:cs="Calibri"/>
          <w:b/>
          <w:bCs/>
          <w:color w:val="4472C4"/>
          <w:sz w:val="24"/>
          <w:szCs w:val="24"/>
        </w:rPr>
      </w:pPr>
      <w:r>
        <w:rPr>
          <w:rFonts w:cs="Calibri"/>
          <w:b/>
          <w:bCs/>
          <w:color w:val="4472C4"/>
          <w:sz w:val="24"/>
          <w:szCs w:val="24"/>
        </w:rPr>
        <w:t>Final Project Details</w:t>
      </w:r>
      <w:r w:rsidR="00AB27DF">
        <w:rPr>
          <w:rFonts w:cs="Calibri"/>
          <w:b/>
          <w:bCs/>
          <w:color w:val="4472C4"/>
          <w:sz w:val="24"/>
          <w:szCs w:val="24"/>
        </w:rPr>
        <w:t xml:space="preserve"> recorded after completion</w:t>
      </w:r>
    </w:p>
    <w:p w14:paraId="0B44B20A" w14:textId="3E3BE553" w:rsidR="00060A33" w:rsidRPr="005F6C4F" w:rsidRDefault="00060A33">
      <w:pPr>
        <w:widowControl/>
        <w:suppressAutoHyphens w:val="0"/>
        <w:rPr>
          <w:rFonts w:cs="Calibri"/>
          <w:b/>
          <w:bCs/>
          <w:color w:val="4472C4"/>
          <w:sz w:val="12"/>
          <w:szCs w:val="12"/>
        </w:rPr>
      </w:pPr>
    </w:p>
    <w:tbl>
      <w:tblPr>
        <w:tblStyle w:val="TableGrid"/>
        <w:tblW w:w="0" w:type="auto"/>
        <w:tblInd w:w="-5" w:type="dxa"/>
        <w:tblCellMar>
          <w:bottom w:w="57" w:type="dxa"/>
        </w:tblCellMar>
        <w:tblLook w:val="04A0" w:firstRow="1" w:lastRow="0" w:firstColumn="1" w:lastColumn="0" w:noHBand="0" w:noVBand="1"/>
      </w:tblPr>
      <w:tblGrid>
        <w:gridCol w:w="553"/>
        <w:gridCol w:w="10504"/>
      </w:tblGrid>
      <w:tr w:rsidR="00454FBE" w:rsidRPr="00FA3856" w14:paraId="1B7DAAA8" w14:textId="77777777" w:rsidTr="0006127E">
        <w:trPr>
          <w:cantSplit/>
          <w:trHeight w:val="378"/>
        </w:trPr>
        <w:tc>
          <w:tcPr>
            <w:tcW w:w="553" w:type="dxa"/>
            <w:vMerge w:val="restart"/>
            <w:shd w:val="clear" w:color="auto" w:fill="D9D9D9"/>
            <w:textDirection w:val="btLr"/>
            <w:vAlign w:val="center"/>
          </w:tcPr>
          <w:p w14:paraId="17B15150" w14:textId="5E2F009E" w:rsidR="00454FBE" w:rsidRPr="00846C52" w:rsidRDefault="00454FBE" w:rsidP="00AA6B8A">
            <w:pPr>
              <w:ind w:left="113" w:right="113"/>
              <w:jc w:val="center"/>
              <w:rPr>
                <w:rFonts w:cs="Calibri"/>
                <w:b/>
                <w:bCs/>
                <w:sz w:val="28"/>
                <w:szCs w:val="28"/>
              </w:rPr>
            </w:pPr>
            <w:r>
              <w:rPr>
                <w:rFonts w:cs="Calibri"/>
                <w:b/>
                <w:bCs/>
                <w:sz w:val="28"/>
                <w:szCs w:val="28"/>
              </w:rPr>
              <w:t xml:space="preserve">Final Project: </w:t>
            </w:r>
            <w:r w:rsidRPr="005258C8">
              <w:rPr>
                <w:rFonts w:asciiTheme="minorHAnsi" w:hAnsiTheme="minorHAnsi" w:cstheme="minorHAnsi"/>
                <w:bCs/>
                <w:color w:val="0070C0"/>
              </w:rPr>
              <w:t>Ved Chandurkar &amp; Oreoluwa Lawal</w:t>
            </w:r>
          </w:p>
        </w:tc>
        <w:tc>
          <w:tcPr>
            <w:tcW w:w="10504" w:type="dxa"/>
            <w:shd w:val="clear" w:color="auto" w:fill="FFF8E5"/>
            <w:vAlign w:val="center"/>
          </w:tcPr>
          <w:p w14:paraId="114191A9" w14:textId="26E00E79" w:rsidR="00454FBE" w:rsidRPr="0069371B" w:rsidRDefault="00454FBE" w:rsidP="00091475">
            <w:pPr>
              <w:rPr>
                <w:rFonts w:ascii="Calibri" w:hAnsi="Calibri" w:cs="Calibri"/>
                <w:sz w:val="28"/>
                <w:szCs w:val="28"/>
              </w:rPr>
            </w:pPr>
            <w:r w:rsidRPr="0069371B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Final Project - </w:t>
            </w:r>
            <w:r w:rsidRPr="0069371B">
              <w:rPr>
                <w:rFonts w:asciiTheme="minorHAnsi" w:hAnsiTheme="minorHAnsi" w:cstheme="minorHAnsi"/>
                <w:b/>
                <w:bCs/>
                <w:color w:val="538135" w:themeColor="accent6" w:themeShade="BF"/>
                <w:sz w:val="28"/>
                <w:szCs w:val="28"/>
              </w:rPr>
              <w:t>Joe’s Café</w:t>
            </w:r>
          </w:p>
        </w:tc>
      </w:tr>
      <w:tr w:rsidR="00454FBE" w:rsidRPr="00FA3856" w14:paraId="1CC1A28B" w14:textId="77777777" w:rsidTr="0006127E">
        <w:trPr>
          <w:cantSplit/>
          <w:trHeight w:val="6220"/>
        </w:trPr>
        <w:tc>
          <w:tcPr>
            <w:tcW w:w="553" w:type="dxa"/>
            <w:vMerge/>
            <w:shd w:val="clear" w:color="auto" w:fill="D9D9D9"/>
            <w:vAlign w:val="center"/>
          </w:tcPr>
          <w:p w14:paraId="3F08B397" w14:textId="77777777" w:rsidR="00454FBE" w:rsidRPr="00091475" w:rsidRDefault="00454FBE" w:rsidP="002540DC">
            <w:pPr>
              <w:jc w:val="center"/>
              <w:rPr>
                <w:rFonts w:cs="Calibri"/>
                <w:b/>
                <w:bCs/>
                <w:sz w:val="36"/>
                <w:szCs w:val="36"/>
              </w:rPr>
            </w:pPr>
          </w:p>
        </w:tc>
        <w:tc>
          <w:tcPr>
            <w:tcW w:w="10504" w:type="dxa"/>
          </w:tcPr>
          <w:p w14:paraId="3178112C" w14:textId="0A9F6819" w:rsidR="003C1F59" w:rsidRPr="003C1F59" w:rsidRDefault="003C1F59" w:rsidP="003C1F59">
            <w:pPr>
              <w:widowControl/>
              <w:suppressAutoHyphens w:val="0"/>
              <w:ind w:left="237"/>
              <w:contextualSpacing/>
              <w:rPr>
                <w:rFonts w:asciiTheme="minorHAnsi" w:hAnsiTheme="minorHAnsi" w:cstheme="minorHAnsi"/>
                <w:sz w:val="12"/>
                <w:szCs w:val="12"/>
              </w:rPr>
            </w:pPr>
          </w:p>
          <w:p w14:paraId="20694C78" w14:textId="7FD79AD3" w:rsidR="003C1F59" w:rsidRPr="003C1F59" w:rsidRDefault="00AB12A7" w:rsidP="003C1F59">
            <w:pPr>
              <w:widowControl/>
              <w:suppressAutoHyphens w:val="0"/>
              <w:ind w:left="237"/>
              <w:contextualSpacing/>
              <w:rPr>
                <w:rFonts w:asciiTheme="minorHAnsi" w:hAnsiTheme="minorHAnsi" w:cstheme="minorHAnsi"/>
                <w:b/>
                <w:bCs/>
                <w:color w:val="0070C0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color w:val="0070C0"/>
                <w:sz w:val="28"/>
                <w:szCs w:val="28"/>
              </w:rPr>
              <w:t>T</w:t>
            </w:r>
            <w:r w:rsidR="003C1F59" w:rsidRPr="003C1F59">
              <w:rPr>
                <w:rFonts w:asciiTheme="minorHAnsi" w:hAnsiTheme="minorHAnsi" w:cstheme="minorHAnsi"/>
                <w:b/>
                <w:bCs/>
                <w:color w:val="0070C0"/>
                <w:sz w:val="28"/>
                <w:szCs w:val="28"/>
              </w:rPr>
              <w:t>he Application</w:t>
            </w:r>
            <w:r>
              <w:rPr>
                <w:rFonts w:asciiTheme="minorHAnsi" w:hAnsiTheme="minorHAnsi" w:cstheme="minorHAnsi"/>
                <w:b/>
                <w:bCs/>
                <w:color w:val="0070C0"/>
                <w:sz w:val="28"/>
                <w:szCs w:val="28"/>
              </w:rPr>
              <w:t>:</w:t>
            </w:r>
          </w:p>
          <w:p w14:paraId="621A3693" w14:textId="77777777" w:rsidR="003C1F59" w:rsidRPr="003C1F59" w:rsidRDefault="003C1F59" w:rsidP="003C1F59">
            <w:pPr>
              <w:widowControl/>
              <w:suppressAutoHyphens w:val="0"/>
              <w:ind w:left="237"/>
              <w:contextualSpacing/>
              <w:rPr>
                <w:rFonts w:asciiTheme="minorHAnsi" w:hAnsiTheme="minorHAnsi" w:cstheme="minorHAnsi"/>
                <w:sz w:val="12"/>
                <w:szCs w:val="12"/>
              </w:rPr>
            </w:pPr>
          </w:p>
          <w:p w14:paraId="3FA0F656" w14:textId="4DDF9546" w:rsidR="003C1F59" w:rsidRDefault="003C1F59" w:rsidP="003C1F59">
            <w:pPr>
              <w:pStyle w:val="ListParagraph"/>
              <w:widowControl/>
              <w:numPr>
                <w:ilvl w:val="0"/>
                <w:numId w:val="17"/>
              </w:numPr>
              <w:suppressAutoHyphens w:val="0"/>
              <w:ind w:left="597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3C1F59">
              <w:rPr>
                <w:rFonts w:asciiTheme="minorHAnsi" w:hAnsiTheme="minorHAnsi" w:cstheme="minorHAnsi"/>
                <w:sz w:val="24"/>
                <w:szCs w:val="24"/>
              </w:rPr>
              <w:t>This “</w:t>
            </w:r>
            <w:r w:rsidRPr="003C1F59">
              <w:rPr>
                <w:rFonts w:asciiTheme="minorHAnsi" w:hAnsiTheme="minorHAnsi" w:cstheme="minorHAnsi"/>
                <w:b/>
                <w:bCs/>
                <w:color w:val="538135" w:themeColor="accent6" w:themeShade="BF"/>
                <w:sz w:val="24"/>
                <w:szCs w:val="24"/>
              </w:rPr>
              <w:t>Joe’s Café</w:t>
            </w:r>
            <w:r w:rsidRPr="003C1F59">
              <w:rPr>
                <w:rFonts w:asciiTheme="minorHAnsi" w:hAnsiTheme="minorHAnsi" w:cstheme="minorHAnsi"/>
                <w:sz w:val="24"/>
                <w:szCs w:val="24"/>
              </w:rPr>
              <w:t>” application would be a C# .Net application that would cater to ordering the different beverages and dishes available in a typical coffee shop.</w:t>
            </w:r>
          </w:p>
          <w:p w14:paraId="156E713A" w14:textId="77777777" w:rsidR="00AB12A7" w:rsidRPr="00AB12A7" w:rsidRDefault="00AB12A7" w:rsidP="00AB12A7">
            <w:pPr>
              <w:widowControl/>
              <w:suppressAutoHyphens w:val="0"/>
              <w:ind w:left="237"/>
              <w:contextualSpacing/>
              <w:rPr>
                <w:rFonts w:asciiTheme="minorHAnsi" w:hAnsiTheme="minorHAnsi" w:cstheme="minorHAnsi"/>
                <w:sz w:val="12"/>
                <w:szCs w:val="12"/>
              </w:rPr>
            </w:pPr>
          </w:p>
          <w:p w14:paraId="1D1710D2" w14:textId="4B8F4877" w:rsidR="003C1F59" w:rsidRDefault="003C1F59" w:rsidP="003C1F59">
            <w:pPr>
              <w:pStyle w:val="ListParagraph"/>
              <w:widowControl/>
              <w:numPr>
                <w:ilvl w:val="0"/>
                <w:numId w:val="17"/>
              </w:numPr>
              <w:suppressAutoHyphens w:val="0"/>
              <w:ind w:left="597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3C1F59">
              <w:rPr>
                <w:rFonts w:asciiTheme="minorHAnsi" w:hAnsiTheme="minorHAnsi" w:cstheme="minorHAnsi"/>
                <w:sz w:val="24"/>
                <w:szCs w:val="24"/>
              </w:rPr>
              <w:t>Graphical User Interface for this application written as a C# .Net Forms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, </w:t>
            </w:r>
            <w:r w:rsidRPr="003C1F59">
              <w:rPr>
                <w:rFonts w:asciiTheme="minorHAnsi" w:hAnsiTheme="minorHAnsi" w:cstheme="minorHAnsi"/>
                <w:sz w:val="24"/>
                <w:szCs w:val="24"/>
              </w:rPr>
              <w:t xml:space="preserve">which will have several forms to serve the needs of the </w:t>
            </w:r>
            <w:r w:rsidRPr="003C1F59">
              <w:rPr>
                <w:rFonts w:asciiTheme="minorHAnsi" w:hAnsiTheme="minorHAnsi" w:cstheme="minorHAnsi"/>
                <w:b/>
                <w:bCs/>
                <w:color w:val="538135" w:themeColor="accent6" w:themeShade="BF"/>
                <w:sz w:val="24"/>
                <w:szCs w:val="24"/>
              </w:rPr>
              <w:t>Joe’s Café</w:t>
            </w:r>
            <w:r w:rsidRPr="003C1F59">
              <w:rPr>
                <w:rFonts w:asciiTheme="minorHAnsi" w:hAnsiTheme="minorHAnsi" w:cstheme="minorHAnsi"/>
                <w:sz w:val="24"/>
                <w:szCs w:val="24"/>
              </w:rPr>
              <w:t>.</w:t>
            </w:r>
          </w:p>
          <w:p w14:paraId="52DBD74C" w14:textId="77777777" w:rsidR="00AB12A7" w:rsidRPr="00AB12A7" w:rsidRDefault="00AB12A7" w:rsidP="00AB12A7">
            <w:pPr>
              <w:widowControl/>
              <w:suppressAutoHyphens w:val="0"/>
              <w:ind w:left="237"/>
              <w:contextualSpacing/>
              <w:rPr>
                <w:rFonts w:asciiTheme="minorHAnsi" w:hAnsiTheme="minorHAnsi" w:cstheme="minorHAnsi"/>
                <w:sz w:val="12"/>
                <w:szCs w:val="12"/>
              </w:rPr>
            </w:pPr>
          </w:p>
          <w:p w14:paraId="18ECF805" w14:textId="3CD0228B" w:rsidR="003C1F59" w:rsidRPr="003C1F59" w:rsidRDefault="003C1F59" w:rsidP="003C1F59">
            <w:pPr>
              <w:pStyle w:val="ListParagraph"/>
              <w:widowControl/>
              <w:numPr>
                <w:ilvl w:val="0"/>
                <w:numId w:val="17"/>
              </w:numPr>
              <w:suppressAutoHyphens w:val="0"/>
              <w:ind w:left="597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3C1F59">
              <w:rPr>
                <w:rFonts w:asciiTheme="minorHAnsi" w:hAnsiTheme="minorHAnsi" w:cstheme="minorHAnsi"/>
                <w:sz w:val="24"/>
                <w:szCs w:val="24"/>
              </w:rPr>
              <w:t>In the code of this C# .Net application we showcase following 5 design patterns.</w:t>
            </w:r>
          </w:p>
          <w:p w14:paraId="55F3A657" w14:textId="5880523B" w:rsidR="003C1F59" w:rsidRPr="00AB12A7" w:rsidRDefault="003C1F59" w:rsidP="003C1F59">
            <w:pPr>
              <w:pStyle w:val="ListParagraph"/>
              <w:widowControl/>
              <w:numPr>
                <w:ilvl w:val="1"/>
                <w:numId w:val="17"/>
              </w:numPr>
              <w:suppressAutoHyphens w:val="0"/>
              <w:ind w:left="1023"/>
              <w:contextualSpacing/>
              <w:rPr>
                <w:rFonts w:asciiTheme="minorHAnsi" w:hAnsiTheme="minorHAnsi" w:cstheme="minorHAnsi"/>
                <w:color w:val="0070C0"/>
                <w:sz w:val="28"/>
                <w:szCs w:val="28"/>
              </w:rPr>
            </w:pPr>
            <w:r w:rsidRPr="003C1F59">
              <w:rPr>
                <w:rFonts w:asciiTheme="minorHAnsi" w:hAnsiTheme="minorHAnsi" w:cstheme="minorHAnsi"/>
                <w:color w:val="0070C0"/>
                <w:sz w:val="28"/>
                <w:szCs w:val="28"/>
              </w:rPr>
              <w:t xml:space="preserve">Singleton </w:t>
            </w:r>
            <w:r w:rsidR="00ED2C3A">
              <w:rPr>
                <w:rFonts w:asciiTheme="minorHAnsi" w:hAnsiTheme="minorHAnsi" w:cstheme="minorHAnsi"/>
                <w:color w:val="0070C0"/>
                <w:sz w:val="28"/>
                <w:szCs w:val="28"/>
              </w:rPr>
              <w:t xml:space="preserve">– </w:t>
            </w:r>
            <w:r w:rsidR="00ED2C3A" w:rsidRPr="00ED2C3A">
              <w:rPr>
                <w:rFonts w:asciiTheme="minorHAnsi" w:hAnsiTheme="minorHAnsi" w:cstheme="minorHAnsi"/>
                <w:sz w:val="24"/>
                <w:szCs w:val="24"/>
              </w:rPr>
              <w:t>BeverageDisplayRecordFactory</w:t>
            </w:r>
            <w:r w:rsidR="00AB12A7">
              <w:rPr>
                <w:rFonts w:asciiTheme="minorHAnsi" w:hAnsiTheme="minorHAnsi" w:cstheme="minorHAnsi"/>
                <w:sz w:val="24"/>
                <w:szCs w:val="24"/>
              </w:rPr>
              <w:t xml:space="preserve"> which gives out the instances of the </w:t>
            </w:r>
            <w:r w:rsidR="00AB12A7" w:rsidRPr="00ED2C3A">
              <w:rPr>
                <w:rFonts w:asciiTheme="minorHAnsi" w:hAnsiTheme="minorHAnsi" w:cstheme="minorHAnsi"/>
                <w:sz w:val="24"/>
                <w:szCs w:val="24"/>
              </w:rPr>
              <w:t>Beverage</w:t>
            </w:r>
            <w:r w:rsidR="00AB12A7">
              <w:rPr>
                <w:rFonts w:asciiTheme="minorHAnsi" w:hAnsiTheme="minorHAnsi" w:cstheme="minorHAnsi"/>
                <w:sz w:val="24"/>
                <w:szCs w:val="24"/>
              </w:rPr>
              <w:t>Panel prototype objects. This is required to be a single instance that can server the whole application.</w:t>
            </w:r>
          </w:p>
          <w:p w14:paraId="75655C7A" w14:textId="77777777" w:rsidR="00AB12A7" w:rsidRPr="00AB12A7" w:rsidRDefault="00AB12A7" w:rsidP="00AB12A7">
            <w:pPr>
              <w:widowControl/>
              <w:suppressAutoHyphens w:val="0"/>
              <w:ind w:left="663"/>
              <w:contextualSpacing/>
              <w:rPr>
                <w:rFonts w:asciiTheme="minorHAnsi" w:hAnsiTheme="minorHAnsi" w:cstheme="minorHAnsi"/>
                <w:color w:val="0070C0"/>
                <w:sz w:val="12"/>
                <w:szCs w:val="12"/>
              </w:rPr>
            </w:pPr>
          </w:p>
          <w:p w14:paraId="7F413F3A" w14:textId="7BE90EE7" w:rsidR="003C1F59" w:rsidRPr="00AB12A7" w:rsidRDefault="003C1F59" w:rsidP="003C1F59">
            <w:pPr>
              <w:pStyle w:val="ListParagraph"/>
              <w:widowControl/>
              <w:numPr>
                <w:ilvl w:val="1"/>
                <w:numId w:val="17"/>
              </w:numPr>
              <w:suppressAutoHyphens w:val="0"/>
              <w:ind w:left="1023"/>
              <w:contextualSpacing/>
              <w:rPr>
                <w:rFonts w:asciiTheme="minorHAnsi" w:hAnsiTheme="minorHAnsi" w:cstheme="minorHAnsi"/>
                <w:color w:val="0070C0"/>
                <w:sz w:val="28"/>
                <w:szCs w:val="28"/>
              </w:rPr>
            </w:pPr>
            <w:r w:rsidRPr="003C1F59">
              <w:rPr>
                <w:rFonts w:asciiTheme="minorHAnsi" w:hAnsiTheme="minorHAnsi" w:cstheme="minorHAnsi"/>
                <w:color w:val="0070C0"/>
                <w:sz w:val="28"/>
                <w:szCs w:val="28"/>
              </w:rPr>
              <w:t xml:space="preserve">Factory Method </w:t>
            </w:r>
            <w:r w:rsidR="00ED2C3A">
              <w:rPr>
                <w:rFonts w:asciiTheme="minorHAnsi" w:hAnsiTheme="minorHAnsi" w:cstheme="minorHAnsi"/>
                <w:color w:val="0070C0"/>
                <w:sz w:val="28"/>
                <w:szCs w:val="28"/>
              </w:rPr>
              <w:t xml:space="preserve">– </w:t>
            </w:r>
            <w:r w:rsidR="00ED2C3A" w:rsidRPr="00ED2C3A">
              <w:rPr>
                <w:rFonts w:asciiTheme="minorHAnsi" w:hAnsiTheme="minorHAnsi" w:cstheme="minorHAnsi"/>
                <w:sz w:val="24"/>
                <w:szCs w:val="24"/>
              </w:rPr>
              <w:t>BeverageDisplayRecordFactory that gives out the group of form controls that has to be staged for the Coffee Ordering form</w:t>
            </w:r>
          </w:p>
          <w:p w14:paraId="36ED9B65" w14:textId="77777777" w:rsidR="00AB12A7" w:rsidRPr="00AB12A7" w:rsidRDefault="00AB12A7" w:rsidP="00AB12A7">
            <w:pPr>
              <w:widowControl/>
              <w:suppressAutoHyphens w:val="0"/>
              <w:ind w:left="663"/>
              <w:contextualSpacing/>
              <w:rPr>
                <w:rFonts w:asciiTheme="minorHAnsi" w:hAnsiTheme="minorHAnsi" w:cstheme="minorHAnsi"/>
                <w:color w:val="0070C0"/>
                <w:sz w:val="12"/>
                <w:szCs w:val="12"/>
              </w:rPr>
            </w:pPr>
          </w:p>
          <w:p w14:paraId="05239C4B" w14:textId="5F51CD0D" w:rsidR="003C1F59" w:rsidRPr="00AB12A7" w:rsidRDefault="003C1F59" w:rsidP="003C1F59">
            <w:pPr>
              <w:pStyle w:val="ListParagraph"/>
              <w:widowControl/>
              <w:numPr>
                <w:ilvl w:val="1"/>
                <w:numId w:val="17"/>
              </w:numPr>
              <w:suppressAutoHyphens w:val="0"/>
              <w:ind w:left="1023"/>
              <w:contextualSpacing/>
              <w:rPr>
                <w:rFonts w:asciiTheme="minorHAnsi" w:hAnsiTheme="minorHAnsi" w:cstheme="minorHAnsi"/>
                <w:color w:val="0070C0"/>
                <w:sz w:val="28"/>
                <w:szCs w:val="28"/>
              </w:rPr>
            </w:pPr>
            <w:r w:rsidRPr="003C1F59">
              <w:rPr>
                <w:rFonts w:asciiTheme="minorHAnsi" w:hAnsiTheme="minorHAnsi" w:cstheme="minorHAnsi"/>
                <w:color w:val="0070C0"/>
                <w:sz w:val="28"/>
                <w:szCs w:val="28"/>
              </w:rPr>
              <w:t>Prototype</w:t>
            </w:r>
            <w:r w:rsidR="00ED2C3A">
              <w:rPr>
                <w:rFonts w:asciiTheme="minorHAnsi" w:hAnsiTheme="minorHAnsi" w:cstheme="minorHAnsi"/>
                <w:color w:val="0070C0"/>
                <w:sz w:val="28"/>
                <w:szCs w:val="28"/>
              </w:rPr>
              <w:t xml:space="preserve"> – </w:t>
            </w:r>
            <w:r w:rsidR="00ED2C3A" w:rsidRPr="00ED2C3A">
              <w:rPr>
                <w:rFonts w:asciiTheme="minorHAnsi" w:hAnsiTheme="minorHAnsi" w:cstheme="minorHAnsi"/>
                <w:sz w:val="24"/>
                <w:szCs w:val="24"/>
              </w:rPr>
              <w:t>The instances of</w:t>
            </w:r>
            <w:r w:rsidR="00ED2C3A" w:rsidRPr="00ED2C3A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r w:rsidR="00ED2C3A" w:rsidRPr="00ED2C3A">
              <w:rPr>
                <w:rFonts w:asciiTheme="minorHAnsi" w:hAnsiTheme="minorHAnsi" w:cstheme="minorHAnsi"/>
                <w:sz w:val="24"/>
                <w:szCs w:val="24"/>
              </w:rPr>
              <w:t>Beverage</w:t>
            </w:r>
            <w:r w:rsidR="00ED2C3A">
              <w:rPr>
                <w:rFonts w:asciiTheme="minorHAnsi" w:hAnsiTheme="minorHAnsi" w:cstheme="minorHAnsi"/>
                <w:sz w:val="24"/>
                <w:szCs w:val="24"/>
              </w:rPr>
              <w:t>PanelProtytype class are a group of dynamically created form controls (like labels, checkboxes, drop downs, buttons, images) that have to be made again an again and are made by cloning the prototype instance.</w:t>
            </w:r>
          </w:p>
          <w:p w14:paraId="60344363" w14:textId="77777777" w:rsidR="00AB12A7" w:rsidRPr="00AB12A7" w:rsidRDefault="00AB12A7" w:rsidP="00AB12A7">
            <w:pPr>
              <w:widowControl/>
              <w:suppressAutoHyphens w:val="0"/>
              <w:ind w:left="663"/>
              <w:contextualSpacing/>
              <w:rPr>
                <w:rFonts w:asciiTheme="minorHAnsi" w:hAnsiTheme="minorHAnsi" w:cstheme="minorHAnsi"/>
                <w:color w:val="0070C0"/>
                <w:sz w:val="12"/>
                <w:szCs w:val="12"/>
              </w:rPr>
            </w:pPr>
          </w:p>
          <w:p w14:paraId="422FA56A" w14:textId="0174F4FD" w:rsidR="003C1F59" w:rsidRPr="00AB12A7" w:rsidRDefault="003C1F59" w:rsidP="003C1F59">
            <w:pPr>
              <w:pStyle w:val="ListParagraph"/>
              <w:widowControl/>
              <w:numPr>
                <w:ilvl w:val="1"/>
                <w:numId w:val="17"/>
              </w:numPr>
              <w:suppressAutoHyphens w:val="0"/>
              <w:ind w:left="1023"/>
              <w:contextualSpacing/>
              <w:rPr>
                <w:rFonts w:asciiTheme="minorHAnsi" w:hAnsiTheme="minorHAnsi" w:cstheme="minorHAnsi"/>
                <w:color w:val="0070C0"/>
                <w:sz w:val="28"/>
                <w:szCs w:val="28"/>
              </w:rPr>
            </w:pPr>
            <w:r w:rsidRPr="003C1F59">
              <w:rPr>
                <w:rFonts w:asciiTheme="minorHAnsi" w:hAnsiTheme="minorHAnsi" w:cstheme="minorHAnsi"/>
                <w:color w:val="0070C0"/>
                <w:sz w:val="28"/>
                <w:szCs w:val="28"/>
              </w:rPr>
              <w:t xml:space="preserve">Observer </w:t>
            </w:r>
            <w:r w:rsidR="00ED2C3A">
              <w:rPr>
                <w:rFonts w:asciiTheme="minorHAnsi" w:hAnsiTheme="minorHAnsi" w:cstheme="minorHAnsi"/>
                <w:color w:val="0070C0"/>
                <w:sz w:val="28"/>
                <w:szCs w:val="28"/>
              </w:rPr>
              <w:t xml:space="preserve">– </w:t>
            </w:r>
            <w:r w:rsidR="00ED2C3A" w:rsidRPr="00AB12A7">
              <w:rPr>
                <w:rFonts w:asciiTheme="minorHAnsi" w:hAnsiTheme="minorHAnsi" w:cstheme="minorHAnsi"/>
                <w:sz w:val="24"/>
                <w:szCs w:val="24"/>
              </w:rPr>
              <w:t>The Grand Total label, is an observer object that observes the subject which is the form controls that could change the cost of a coffee order.</w:t>
            </w:r>
          </w:p>
          <w:p w14:paraId="7EE7347F" w14:textId="77777777" w:rsidR="00AB12A7" w:rsidRPr="00AB12A7" w:rsidRDefault="00AB12A7" w:rsidP="00AB12A7">
            <w:pPr>
              <w:widowControl/>
              <w:suppressAutoHyphens w:val="0"/>
              <w:contextualSpacing/>
              <w:rPr>
                <w:rFonts w:asciiTheme="minorHAnsi" w:hAnsiTheme="minorHAnsi" w:cstheme="minorHAnsi"/>
                <w:color w:val="0070C0"/>
                <w:sz w:val="12"/>
                <w:szCs w:val="12"/>
              </w:rPr>
            </w:pPr>
          </w:p>
          <w:p w14:paraId="38E9A7E1" w14:textId="5920B480" w:rsidR="003C1F59" w:rsidRDefault="003C1F59" w:rsidP="003C1F59">
            <w:pPr>
              <w:pStyle w:val="ListParagraph"/>
              <w:widowControl/>
              <w:numPr>
                <w:ilvl w:val="1"/>
                <w:numId w:val="17"/>
              </w:numPr>
              <w:suppressAutoHyphens w:val="0"/>
              <w:ind w:left="1023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3C1F59">
              <w:rPr>
                <w:rFonts w:asciiTheme="minorHAnsi" w:hAnsiTheme="minorHAnsi" w:cstheme="minorHAnsi"/>
                <w:color w:val="0070C0"/>
                <w:sz w:val="28"/>
                <w:szCs w:val="28"/>
              </w:rPr>
              <w:t xml:space="preserve">Iterator </w:t>
            </w:r>
            <w:r w:rsidR="00AB12A7">
              <w:rPr>
                <w:rFonts w:asciiTheme="minorHAnsi" w:hAnsiTheme="minorHAnsi" w:cstheme="minorHAnsi"/>
                <w:color w:val="0070C0"/>
                <w:sz w:val="28"/>
                <w:szCs w:val="28"/>
              </w:rPr>
              <w:t xml:space="preserve">– </w:t>
            </w:r>
            <w:r w:rsidR="00AB12A7" w:rsidRPr="00AB12A7">
              <w:rPr>
                <w:rFonts w:asciiTheme="minorHAnsi" w:hAnsiTheme="minorHAnsi" w:cstheme="minorHAnsi"/>
                <w:sz w:val="24"/>
                <w:szCs w:val="24"/>
              </w:rPr>
              <w:t>Finally the Pattern that everyone uses to loop over the aggregate values.</w:t>
            </w:r>
          </w:p>
          <w:p w14:paraId="56B96C7D" w14:textId="77777777" w:rsidR="00AB12A7" w:rsidRPr="00AB12A7" w:rsidRDefault="00AB12A7" w:rsidP="00AB12A7">
            <w:pPr>
              <w:widowControl/>
              <w:suppressAutoHyphens w:val="0"/>
              <w:ind w:left="663"/>
              <w:contextualSpacing/>
              <w:rPr>
                <w:rFonts w:asciiTheme="minorHAnsi" w:hAnsiTheme="minorHAnsi" w:cstheme="minorHAnsi"/>
                <w:sz w:val="12"/>
                <w:szCs w:val="12"/>
              </w:rPr>
            </w:pPr>
          </w:p>
          <w:p w14:paraId="76DA2A71" w14:textId="4B7716DE" w:rsidR="003C1F59" w:rsidRDefault="003C1F59" w:rsidP="003C1F59">
            <w:pPr>
              <w:pStyle w:val="ListParagraph"/>
              <w:widowControl/>
              <w:numPr>
                <w:ilvl w:val="0"/>
                <w:numId w:val="17"/>
              </w:numPr>
              <w:suppressAutoHyphens w:val="0"/>
              <w:ind w:left="597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3C1F59">
              <w:rPr>
                <w:rFonts w:asciiTheme="minorHAnsi" w:hAnsiTheme="minorHAnsi" w:cstheme="minorHAnsi"/>
                <w:sz w:val="24"/>
                <w:szCs w:val="24"/>
              </w:rPr>
              <w:t xml:space="preserve">The class that sells out the different beverage products like Coffee 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&amp; </w:t>
            </w:r>
            <w:r w:rsidRPr="003C1F59">
              <w:rPr>
                <w:rFonts w:asciiTheme="minorHAnsi" w:hAnsiTheme="minorHAnsi" w:cstheme="minorHAnsi"/>
                <w:sz w:val="24"/>
                <w:szCs w:val="24"/>
              </w:rPr>
              <w:t>Tea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,</w:t>
            </w:r>
            <w:r w:rsidRPr="003C1F59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does</w:t>
            </w:r>
            <w:r w:rsidRPr="003C1F59">
              <w:rPr>
                <w:rFonts w:asciiTheme="minorHAnsi" w:hAnsiTheme="minorHAnsi" w:cstheme="minorHAnsi"/>
                <w:sz w:val="24"/>
                <w:szCs w:val="24"/>
              </w:rPr>
              <w:t xml:space="preserve"> give us 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an </w:t>
            </w:r>
            <w:r w:rsidRPr="003C1F59">
              <w:rPr>
                <w:rFonts w:asciiTheme="minorHAnsi" w:hAnsiTheme="minorHAnsi" w:cstheme="minorHAnsi"/>
                <w:sz w:val="24"/>
                <w:szCs w:val="24"/>
              </w:rPr>
              <w:t>ample scope in creating the above-mentioned design patterns.</w:t>
            </w:r>
          </w:p>
          <w:p w14:paraId="32B51E5D" w14:textId="77777777" w:rsidR="00AB12A7" w:rsidRPr="00AB12A7" w:rsidRDefault="00AB12A7" w:rsidP="00AB12A7">
            <w:pPr>
              <w:widowControl/>
              <w:suppressAutoHyphens w:val="0"/>
              <w:ind w:left="237"/>
              <w:contextualSpacing/>
              <w:rPr>
                <w:rFonts w:asciiTheme="minorHAnsi" w:hAnsiTheme="minorHAnsi" w:cstheme="minorHAnsi"/>
                <w:sz w:val="12"/>
                <w:szCs w:val="12"/>
              </w:rPr>
            </w:pPr>
          </w:p>
          <w:p w14:paraId="2A9B2ABC" w14:textId="2AE6C22E" w:rsidR="003C1F59" w:rsidRPr="003C1F59" w:rsidRDefault="003C1F59" w:rsidP="003C1F59">
            <w:pPr>
              <w:pStyle w:val="ListParagraph"/>
              <w:widowControl/>
              <w:numPr>
                <w:ilvl w:val="0"/>
                <w:numId w:val="17"/>
              </w:numPr>
              <w:suppressAutoHyphens w:val="0"/>
              <w:ind w:left="597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3C1F59">
              <w:rPr>
                <w:rFonts w:asciiTheme="minorHAnsi" w:hAnsiTheme="minorHAnsi" w:cstheme="minorHAnsi"/>
                <w:sz w:val="24"/>
                <w:szCs w:val="24"/>
              </w:rPr>
              <w:t>We also use the following data structures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classes</w:t>
            </w:r>
            <w:r w:rsidRPr="003C1F59">
              <w:rPr>
                <w:rFonts w:asciiTheme="minorHAnsi" w:hAnsiTheme="minorHAnsi" w:cstheme="minorHAnsi"/>
                <w:sz w:val="24"/>
                <w:szCs w:val="24"/>
              </w:rPr>
              <w:t>:</w:t>
            </w:r>
          </w:p>
          <w:p w14:paraId="679C396B" w14:textId="717BC912" w:rsidR="003C1F59" w:rsidRPr="003C1F59" w:rsidRDefault="003C1F59" w:rsidP="003C1F59">
            <w:pPr>
              <w:pStyle w:val="ListParagraph"/>
              <w:widowControl/>
              <w:numPr>
                <w:ilvl w:val="1"/>
                <w:numId w:val="17"/>
              </w:numPr>
              <w:suppressAutoHyphens w:val="0"/>
              <w:ind w:left="1023"/>
              <w:contextualSpacing/>
              <w:rPr>
                <w:rFonts w:asciiTheme="minorHAnsi" w:hAnsiTheme="minorHAnsi" w:cstheme="minorHAnsi"/>
                <w:color w:val="0070C0"/>
                <w:sz w:val="28"/>
                <w:szCs w:val="28"/>
              </w:rPr>
            </w:pPr>
            <w:r w:rsidRPr="003C1F59">
              <w:rPr>
                <w:rFonts w:asciiTheme="minorHAnsi" w:hAnsiTheme="minorHAnsi" w:cstheme="minorHAnsi"/>
                <w:color w:val="0070C0"/>
                <w:sz w:val="28"/>
                <w:szCs w:val="28"/>
              </w:rPr>
              <w:t xml:space="preserve">List </w:t>
            </w:r>
            <w:r w:rsidRPr="003C1F59">
              <w:rPr>
                <w:rFonts w:asciiTheme="minorHAnsi" w:hAnsiTheme="minorHAnsi" w:cstheme="minorHAnsi"/>
                <w:sz w:val="24"/>
                <w:szCs w:val="24"/>
              </w:rPr>
              <w:t>(Typed Array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3C1F59">
              <w:rPr>
                <w:rFonts w:asciiTheme="minorHAnsi" w:hAnsiTheme="minorHAnsi" w:cstheme="minorHAnsi"/>
                <w:sz w:val="24"/>
                <w:szCs w:val="24"/>
              </w:rPr>
              <w:t xml:space="preserve">List class 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- </w:t>
            </w:r>
            <w:r w:rsidR="005C1914">
              <w:rPr>
                <w:rFonts w:asciiTheme="minorHAnsi" w:hAnsiTheme="minorHAnsi" w:cstheme="minorHAnsi"/>
                <w:sz w:val="24"/>
                <w:szCs w:val="24"/>
              </w:rPr>
              <w:t>G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rowing array </w:t>
            </w:r>
            <w:r w:rsidRPr="003C1F59">
              <w:rPr>
                <w:rFonts w:asciiTheme="minorHAnsi" w:hAnsiTheme="minorHAnsi" w:cstheme="minorHAnsi"/>
                <w:sz w:val="24"/>
                <w:szCs w:val="24"/>
              </w:rPr>
              <w:t>equivalent, that supports Generics)</w:t>
            </w:r>
          </w:p>
          <w:p w14:paraId="79CF7AA9" w14:textId="361843A5" w:rsidR="003C1F59" w:rsidRPr="003C1F59" w:rsidRDefault="003C1F59" w:rsidP="003C1F59">
            <w:pPr>
              <w:pStyle w:val="ListParagraph"/>
              <w:widowControl/>
              <w:numPr>
                <w:ilvl w:val="1"/>
                <w:numId w:val="17"/>
              </w:numPr>
              <w:suppressAutoHyphens w:val="0"/>
              <w:ind w:left="1023"/>
              <w:contextualSpacing/>
              <w:rPr>
                <w:rFonts w:asciiTheme="minorHAnsi" w:hAnsiTheme="minorHAnsi" w:cstheme="minorHAnsi"/>
                <w:color w:val="0070C0"/>
                <w:sz w:val="28"/>
                <w:szCs w:val="28"/>
              </w:rPr>
            </w:pPr>
            <w:r w:rsidRPr="003C1F59">
              <w:rPr>
                <w:rFonts w:asciiTheme="minorHAnsi" w:hAnsiTheme="minorHAnsi" w:cstheme="minorHAnsi"/>
                <w:color w:val="0070C0"/>
                <w:sz w:val="28"/>
                <w:szCs w:val="28"/>
              </w:rPr>
              <w:t xml:space="preserve">Dictionary </w:t>
            </w:r>
            <w:r w:rsidRPr="003C1F59">
              <w:rPr>
                <w:rFonts w:asciiTheme="minorHAnsi" w:hAnsiTheme="minorHAnsi" w:cstheme="minorHAnsi"/>
                <w:sz w:val="24"/>
                <w:szCs w:val="24"/>
              </w:rPr>
              <w:t>(Associate Array</w:t>
            </w:r>
            <w:r w:rsidR="00172A32">
              <w:rPr>
                <w:rFonts w:asciiTheme="minorHAnsi" w:hAnsiTheme="minorHAnsi" w:cstheme="minorHAnsi"/>
                <w:sz w:val="24"/>
                <w:szCs w:val="24"/>
              </w:rPr>
              <w:t xml:space="preserve"> of Key Value pairs</w:t>
            </w:r>
            <w:r w:rsidRPr="003C1F59">
              <w:rPr>
                <w:rFonts w:asciiTheme="minorHAnsi" w:hAnsiTheme="minorHAnsi" w:cstheme="minorHAnsi"/>
                <w:sz w:val="24"/>
                <w:szCs w:val="24"/>
              </w:rPr>
              <w:t>)</w:t>
            </w:r>
          </w:p>
          <w:p w14:paraId="27A18D52" w14:textId="46586DDB" w:rsidR="003C1F59" w:rsidRPr="003C1F59" w:rsidRDefault="003C1F59" w:rsidP="003C1F59">
            <w:pPr>
              <w:pStyle w:val="ListParagraph"/>
              <w:widowControl/>
              <w:numPr>
                <w:ilvl w:val="1"/>
                <w:numId w:val="17"/>
              </w:numPr>
              <w:suppressAutoHyphens w:val="0"/>
              <w:ind w:left="1023"/>
              <w:contextualSpacing/>
              <w:rPr>
                <w:rFonts w:asciiTheme="minorHAnsi" w:hAnsiTheme="minorHAnsi" w:cstheme="minorHAnsi"/>
                <w:color w:val="0070C0"/>
                <w:sz w:val="28"/>
                <w:szCs w:val="28"/>
              </w:rPr>
            </w:pPr>
            <w:r w:rsidRPr="003C1F59">
              <w:rPr>
                <w:rFonts w:asciiTheme="minorHAnsi" w:hAnsiTheme="minorHAnsi" w:cstheme="minorHAnsi"/>
                <w:color w:val="0070C0"/>
                <w:sz w:val="28"/>
                <w:szCs w:val="28"/>
              </w:rPr>
              <w:t xml:space="preserve">Sorted Dictionary </w:t>
            </w:r>
            <w:r w:rsidRPr="003C1F59">
              <w:rPr>
                <w:rFonts w:asciiTheme="minorHAnsi" w:hAnsiTheme="minorHAnsi" w:cstheme="minorHAnsi"/>
                <w:sz w:val="24"/>
                <w:szCs w:val="24"/>
              </w:rPr>
              <w:t>(Associate array that is sorted on the Key Object’s chosen field)</w:t>
            </w:r>
          </w:p>
          <w:p w14:paraId="497B4D17" w14:textId="2716AF15" w:rsidR="003C1F59" w:rsidRPr="009F7E68" w:rsidRDefault="003C1F59" w:rsidP="003C1F59">
            <w:pPr>
              <w:pStyle w:val="ListParagraph"/>
              <w:widowControl/>
              <w:numPr>
                <w:ilvl w:val="1"/>
                <w:numId w:val="17"/>
              </w:numPr>
              <w:suppressAutoHyphens w:val="0"/>
              <w:ind w:left="1023"/>
              <w:contextualSpacing/>
              <w:rPr>
                <w:rFonts w:asciiTheme="minorHAnsi" w:hAnsiTheme="minorHAnsi" w:cstheme="minorHAnsi"/>
                <w:color w:val="0070C0"/>
                <w:sz w:val="28"/>
                <w:szCs w:val="28"/>
              </w:rPr>
            </w:pPr>
            <w:r w:rsidRPr="003C1F59">
              <w:rPr>
                <w:rFonts w:asciiTheme="minorHAnsi" w:hAnsiTheme="minorHAnsi" w:cstheme="minorHAnsi"/>
                <w:color w:val="0070C0"/>
                <w:sz w:val="28"/>
                <w:szCs w:val="28"/>
              </w:rPr>
              <w:t>Tuple</w:t>
            </w:r>
            <w:r>
              <w:rPr>
                <w:rFonts w:asciiTheme="minorHAnsi" w:hAnsiTheme="minorHAnsi" w:cstheme="minorHAnsi"/>
                <w:color w:val="0070C0"/>
                <w:sz w:val="28"/>
                <w:szCs w:val="28"/>
              </w:rPr>
              <w:t xml:space="preserve"> </w:t>
            </w:r>
            <w:r w:rsidRPr="003C1F59">
              <w:rPr>
                <w:rFonts w:asciiTheme="minorHAnsi" w:hAnsiTheme="minorHAnsi" w:cstheme="minorHAnsi"/>
                <w:sz w:val="24"/>
                <w:szCs w:val="24"/>
              </w:rPr>
              <w:t>(A structure that holds multiple values together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and has access method for </w:t>
            </w:r>
            <w:r w:rsidR="00172A32">
              <w:rPr>
                <w:rFonts w:asciiTheme="minorHAnsi" w:hAnsiTheme="minorHAnsi" w:cstheme="minorHAnsi"/>
                <w:sz w:val="24"/>
                <w:szCs w:val="24"/>
              </w:rPr>
              <w:t>retrieving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the fields)</w:t>
            </w:r>
          </w:p>
          <w:p w14:paraId="2C477672" w14:textId="2E62B2D8" w:rsidR="009F7E68" w:rsidRPr="00AB12A7" w:rsidRDefault="009F7E68" w:rsidP="003C1F59">
            <w:pPr>
              <w:pStyle w:val="ListParagraph"/>
              <w:widowControl/>
              <w:numPr>
                <w:ilvl w:val="1"/>
                <w:numId w:val="17"/>
              </w:numPr>
              <w:suppressAutoHyphens w:val="0"/>
              <w:ind w:left="1023"/>
              <w:contextualSpacing/>
              <w:rPr>
                <w:rFonts w:asciiTheme="minorHAnsi" w:hAnsiTheme="minorHAnsi" w:cstheme="minorHAnsi"/>
                <w:color w:val="0070C0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0070C0"/>
                <w:sz w:val="28"/>
                <w:szCs w:val="28"/>
              </w:rPr>
              <w:t xml:space="preserve">Queue </w:t>
            </w:r>
            <w:r w:rsidRPr="009F7E68">
              <w:rPr>
                <w:rFonts w:asciiTheme="minorHAnsi" w:hAnsiTheme="minorHAnsi" w:cstheme="minorHAnsi"/>
                <w:sz w:val="24"/>
                <w:szCs w:val="24"/>
              </w:rPr>
              <w:t>(First in First out data structure that is generally required in any software that serves the customers)</w:t>
            </w:r>
          </w:p>
          <w:p w14:paraId="7E9DF9E2" w14:textId="77777777" w:rsidR="00AB12A7" w:rsidRPr="00AB12A7" w:rsidRDefault="00AB12A7" w:rsidP="00AB12A7">
            <w:pPr>
              <w:widowControl/>
              <w:suppressAutoHyphens w:val="0"/>
              <w:ind w:left="663"/>
              <w:contextualSpacing/>
              <w:rPr>
                <w:rFonts w:asciiTheme="minorHAnsi" w:hAnsiTheme="minorHAnsi" w:cstheme="minorHAnsi"/>
                <w:color w:val="0070C0"/>
                <w:sz w:val="12"/>
                <w:szCs w:val="12"/>
              </w:rPr>
            </w:pPr>
          </w:p>
          <w:p w14:paraId="7BB75A3A" w14:textId="4DC4A68E" w:rsidR="003C1F59" w:rsidRDefault="003C1F59" w:rsidP="003C1F59">
            <w:pPr>
              <w:pStyle w:val="ListParagraph"/>
              <w:widowControl/>
              <w:numPr>
                <w:ilvl w:val="0"/>
                <w:numId w:val="17"/>
              </w:numPr>
              <w:suppressAutoHyphens w:val="0"/>
              <w:ind w:left="597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3C1F59">
              <w:rPr>
                <w:rFonts w:asciiTheme="minorHAnsi" w:hAnsiTheme="minorHAnsi" w:cstheme="minorHAnsi"/>
                <w:sz w:val="24"/>
                <w:szCs w:val="24"/>
              </w:rPr>
              <w:t xml:space="preserve">This </w:t>
            </w:r>
            <w:r w:rsidRPr="003C1F59">
              <w:rPr>
                <w:rFonts w:asciiTheme="minorHAnsi" w:hAnsiTheme="minorHAnsi" w:cstheme="minorHAnsi"/>
                <w:b/>
                <w:bCs/>
                <w:color w:val="538135" w:themeColor="accent6" w:themeShade="BF"/>
                <w:sz w:val="24"/>
                <w:szCs w:val="24"/>
              </w:rPr>
              <w:t>Joe’s Café</w:t>
            </w:r>
            <w:r w:rsidRPr="003C1F59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 </w:t>
            </w:r>
            <w:r w:rsidRPr="003C1F59">
              <w:rPr>
                <w:rFonts w:asciiTheme="minorHAnsi" w:hAnsiTheme="minorHAnsi" w:cstheme="minorHAnsi"/>
                <w:sz w:val="24"/>
                <w:szCs w:val="24"/>
              </w:rPr>
              <w:t>application</w:t>
            </w:r>
            <w:r w:rsidRPr="003C1F59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 </w:t>
            </w:r>
            <w:r w:rsidRPr="003C1F59">
              <w:rPr>
                <w:rFonts w:asciiTheme="minorHAnsi" w:hAnsiTheme="minorHAnsi" w:cstheme="minorHAnsi"/>
                <w:sz w:val="24"/>
                <w:szCs w:val="24"/>
              </w:rPr>
              <w:t>is not too complex and not trivial either</w:t>
            </w:r>
            <w:r w:rsidR="00ED2C3A">
              <w:rPr>
                <w:rFonts w:asciiTheme="minorHAnsi" w:hAnsiTheme="minorHAnsi" w:cstheme="minorHAnsi"/>
                <w:sz w:val="24"/>
                <w:szCs w:val="24"/>
              </w:rPr>
              <w:t>.</w:t>
            </w:r>
            <w:r w:rsidRPr="003C1F59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="00ED2C3A">
              <w:rPr>
                <w:rFonts w:asciiTheme="minorHAnsi" w:hAnsiTheme="minorHAnsi" w:cstheme="minorHAnsi"/>
                <w:sz w:val="24"/>
                <w:szCs w:val="24"/>
              </w:rPr>
              <w:t>This</w:t>
            </w:r>
            <w:r w:rsidRPr="003C1F59">
              <w:rPr>
                <w:rFonts w:asciiTheme="minorHAnsi" w:hAnsiTheme="minorHAnsi" w:cstheme="minorHAnsi"/>
                <w:sz w:val="24"/>
                <w:szCs w:val="24"/>
              </w:rPr>
              <w:t xml:space="preserve"> help</w:t>
            </w:r>
            <w:r w:rsidR="00ED2C3A">
              <w:rPr>
                <w:rFonts w:asciiTheme="minorHAnsi" w:hAnsiTheme="minorHAnsi" w:cstheme="minorHAnsi"/>
                <w:sz w:val="24"/>
                <w:szCs w:val="24"/>
              </w:rPr>
              <w:t>s</w:t>
            </w:r>
            <w:r w:rsidRPr="003C1F59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="00ED2C3A">
              <w:rPr>
                <w:rFonts w:asciiTheme="minorHAnsi" w:hAnsiTheme="minorHAnsi" w:cstheme="minorHAnsi"/>
                <w:sz w:val="24"/>
                <w:szCs w:val="24"/>
              </w:rPr>
              <w:t xml:space="preserve">set up a perfect stage to demonstrate the use of </w:t>
            </w:r>
            <w:r w:rsidRPr="003C1F59">
              <w:rPr>
                <w:rFonts w:asciiTheme="minorHAnsi" w:hAnsiTheme="minorHAnsi" w:cstheme="minorHAnsi"/>
                <w:sz w:val="24"/>
                <w:szCs w:val="24"/>
              </w:rPr>
              <w:t>five design patterns and five data structures</w:t>
            </w:r>
            <w:r w:rsidR="00ED2C3A">
              <w:rPr>
                <w:rFonts w:asciiTheme="minorHAnsi" w:hAnsiTheme="minorHAnsi" w:cstheme="minorHAnsi"/>
                <w:sz w:val="24"/>
                <w:szCs w:val="24"/>
              </w:rPr>
              <w:t xml:space="preserve"> in the real world.</w:t>
            </w:r>
          </w:p>
          <w:p w14:paraId="7BB9AA27" w14:textId="28BC007A" w:rsidR="00454FBE" w:rsidRPr="005258C8" w:rsidRDefault="00454FBE" w:rsidP="003C1F59">
            <w:pPr>
              <w:rPr>
                <w:rFonts w:cs="Calibri"/>
                <w:sz w:val="24"/>
                <w:szCs w:val="24"/>
              </w:rPr>
            </w:pPr>
          </w:p>
        </w:tc>
      </w:tr>
    </w:tbl>
    <w:p w14:paraId="539BC0AF" w14:textId="4B683B0A" w:rsidR="008C3737" w:rsidRDefault="008C3737" w:rsidP="00D71645">
      <w:pPr>
        <w:widowControl/>
        <w:suppressAutoHyphens w:val="0"/>
        <w:rPr>
          <w:rFonts w:ascii="Calibri" w:hAnsi="Calibri" w:cs="Calibri"/>
          <w:sz w:val="22"/>
          <w:szCs w:val="22"/>
        </w:rPr>
      </w:pPr>
    </w:p>
    <w:tbl>
      <w:tblPr>
        <w:tblStyle w:val="TableGrid"/>
        <w:tblW w:w="0" w:type="auto"/>
        <w:tblInd w:w="-5" w:type="dxa"/>
        <w:tblCellMar>
          <w:bottom w:w="57" w:type="dxa"/>
        </w:tblCellMar>
        <w:tblLook w:val="04A0" w:firstRow="1" w:lastRow="0" w:firstColumn="1" w:lastColumn="0" w:noHBand="0" w:noVBand="1"/>
      </w:tblPr>
      <w:tblGrid>
        <w:gridCol w:w="553"/>
        <w:gridCol w:w="10504"/>
      </w:tblGrid>
      <w:tr w:rsidR="009871C9" w:rsidRPr="00FA3856" w14:paraId="31990F2B" w14:textId="77777777" w:rsidTr="00D42D09">
        <w:trPr>
          <w:cantSplit/>
          <w:trHeight w:val="378"/>
        </w:trPr>
        <w:tc>
          <w:tcPr>
            <w:tcW w:w="553" w:type="dxa"/>
            <w:vMerge w:val="restart"/>
            <w:shd w:val="clear" w:color="auto" w:fill="D9D9D9"/>
            <w:textDirection w:val="btLr"/>
            <w:vAlign w:val="center"/>
          </w:tcPr>
          <w:p w14:paraId="528EEA40" w14:textId="77777777" w:rsidR="009871C9" w:rsidRPr="00846C52" w:rsidRDefault="009871C9" w:rsidP="00D42D09">
            <w:pPr>
              <w:ind w:left="113" w:right="113"/>
              <w:jc w:val="center"/>
              <w:rPr>
                <w:rFonts w:cs="Calibri"/>
                <w:b/>
                <w:bCs/>
                <w:sz w:val="28"/>
                <w:szCs w:val="28"/>
              </w:rPr>
            </w:pPr>
            <w:r>
              <w:rPr>
                <w:rFonts w:cs="Calibri"/>
                <w:b/>
                <w:bCs/>
                <w:sz w:val="28"/>
                <w:szCs w:val="28"/>
              </w:rPr>
              <w:lastRenderedPageBreak/>
              <w:t xml:space="preserve">Final Project: </w:t>
            </w:r>
            <w:proofErr w:type="spellStart"/>
            <w:r w:rsidRPr="005258C8">
              <w:rPr>
                <w:rFonts w:asciiTheme="minorHAnsi" w:hAnsiTheme="minorHAnsi" w:cstheme="minorHAnsi"/>
                <w:bCs/>
                <w:color w:val="0070C0"/>
              </w:rPr>
              <w:t>Ved</w:t>
            </w:r>
            <w:proofErr w:type="spellEnd"/>
            <w:r w:rsidRPr="005258C8">
              <w:rPr>
                <w:rFonts w:asciiTheme="minorHAnsi" w:hAnsiTheme="minorHAnsi" w:cstheme="minorHAnsi"/>
                <w:bCs/>
                <w:color w:val="0070C0"/>
              </w:rPr>
              <w:t xml:space="preserve"> Chandurkar &amp; </w:t>
            </w:r>
            <w:proofErr w:type="spellStart"/>
            <w:r w:rsidRPr="005258C8">
              <w:rPr>
                <w:rFonts w:asciiTheme="minorHAnsi" w:hAnsiTheme="minorHAnsi" w:cstheme="minorHAnsi"/>
                <w:bCs/>
                <w:color w:val="0070C0"/>
              </w:rPr>
              <w:t>Oreoluwa</w:t>
            </w:r>
            <w:proofErr w:type="spellEnd"/>
            <w:r w:rsidRPr="005258C8">
              <w:rPr>
                <w:rFonts w:asciiTheme="minorHAnsi" w:hAnsiTheme="minorHAnsi" w:cstheme="minorHAnsi"/>
                <w:bCs/>
                <w:color w:val="0070C0"/>
              </w:rPr>
              <w:t xml:space="preserve"> Lawal</w:t>
            </w:r>
          </w:p>
        </w:tc>
        <w:tc>
          <w:tcPr>
            <w:tcW w:w="10504" w:type="dxa"/>
            <w:shd w:val="clear" w:color="auto" w:fill="FFF8E5"/>
            <w:vAlign w:val="center"/>
          </w:tcPr>
          <w:p w14:paraId="4FBD70B1" w14:textId="6A8E48E4" w:rsidR="009871C9" w:rsidRPr="0069371B" w:rsidRDefault="009871C9" w:rsidP="00D42D09">
            <w:pPr>
              <w:rPr>
                <w:rFonts w:ascii="Calibri" w:hAnsi="Calibri" w:cs="Calibri"/>
                <w:sz w:val="28"/>
                <w:szCs w:val="28"/>
              </w:rPr>
            </w:pPr>
            <w:r w:rsidRPr="0069371B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Final Project </w:t>
            </w:r>
            <w:r w:rsidRPr="0069371B">
              <w:rPr>
                <w:rFonts w:ascii="Calibri" w:hAnsi="Calibri" w:cs="Calibri"/>
                <w:b/>
                <w:bCs/>
                <w:sz w:val="28"/>
                <w:szCs w:val="28"/>
              </w:rPr>
              <w:t>–</w:t>
            </w:r>
            <w:r w:rsidRPr="0069371B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</w:t>
            </w:r>
            <w:r w:rsidRPr="0069371B">
              <w:rPr>
                <w:rFonts w:asciiTheme="minorHAnsi" w:hAnsiTheme="minorHAnsi" w:cstheme="minorHAnsi"/>
                <w:b/>
                <w:bCs/>
                <w:color w:val="538135" w:themeColor="accent6" w:themeShade="BF"/>
                <w:sz w:val="28"/>
                <w:szCs w:val="28"/>
              </w:rPr>
              <w:t>Application forms</w:t>
            </w:r>
          </w:p>
        </w:tc>
      </w:tr>
      <w:tr w:rsidR="009871C9" w:rsidRPr="00FA3856" w14:paraId="11C8E789" w14:textId="77777777" w:rsidTr="00D42D09">
        <w:trPr>
          <w:cantSplit/>
          <w:trHeight w:val="6220"/>
        </w:trPr>
        <w:tc>
          <w:tcPr>
            <w:tcW w:w="553" w:type="dxa"/>
            <w:vMerge/>
            <w:shd w:val="clear" w:color="auto" w:fill="D9D9D9"/>
            <w:vAlign w:val="center"/>
          </w:tcPr>
          <w:p w14:paraId="57E7A86E" w14:textId="77777777" w:rsidR="009871C9" w:rsidRPr="00091475" w:rsidRDefault="009871C9" w:rsidP="00D42D09">
            <w:pPr>
              <w:jc w:val="center"/>
              <w:rPr>
                <w:rFonts w:cs="Calibri"/>
                <w:b/>
                <w:bCs/>
                <w:sz w:val="36"/>
                <w:szCs w:val="36"/>
              </w:rPr>
            </w:pPr>
          </w:p>
        </w:tc>
        <w:tc>
          <w:tcPr>
            <w:tcW w:w="10504" w:type="dxa"/>
          </w:tcPr>
          <w:p w14:paraId="6D356C8F" w14:textId="77777777" w:rsidR="009871C9" w:rsidRPr="009871C9" w:rsidRDefault="009871C9" w:rsidP="00D42D09">
            <w:pPr>
              <w:widowControl/>
              <w:suppressAutoHyphens w:val="0"/>
              <w:ind w:left="237"/>
              <w:contextualSpacing/>
              <w:rPr>
                <w:rFonts w:asciiTheme="minorHAnsi" w:hAnsiTheme="minorHAnsi" w:cstheme="minorHAnsi"/>
                <w:sz w:val="12"/>
                <w:szCs w:val="12"/>
              </w:rPr>
            </w:pPr>
          </w:p>
          <w:p w14:paraId="03818235" w14:textId="33558A12" w:rsidR="009871C9" w:rsidRPr="009871C9" w:rsidRDefault="009871C9" w:rsidP="009871C9">
            <w:pPr>
              <w:widowControl/>
              <w:suppressAutoHyphens w:val="0"/>
              <w:ind w:left="49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9871C9">
              <w:rPr>
                <w:rFonts w:asciiTheme="minorHAnsi" w:hAnsiTheme="minorHAnsi" w:cstheme="minorHAnsi"/>
                <w:sz w:val="24"/>
                <w:szCs w:val="24"/>
              </w:rPr>
              <w:t>All the screens of the application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:</w:t>
            </w:r>
          </w:p>
          <w:p w14:paraId="287DBD75" w14:textId="77777777" w:rsidR="009871C9" w:rsidRDefault="009871C9" w:rsidP="009871C9">
            <w:pPr>
              <w:widowControl/>
              <w:suppressAutoHyphens w:val="0"/>
              <w:ind w:left="49"/>
              <w:contextualSpacing/>
              <w:rPr>
                <w:rFonts w:cs="Calibr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C3C5032" wp14:editId="4D050F82">
                  <wp:extent cx="6358890" cy="2944735"/>
                  <wp:effectExtent l="19050" t="19050" r="22860" b="273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4695" cy="29566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8DE7B3" w14:textId="77777777" w:rsidR="009871C9" w:rsidRPr="009871C9" w:rsidRDefault="009871C9" w:rsidP="009871C9">
            <w:pPr>
              <w:widowControl/>
              <w:suppressAutoHyphens w:val="0"/>
              <w:ind w:left="49"/>
              <w:contextualSpacing/>
              <w:rPr>
                <w:rFonts w:cs="Calibri"/>
                <w:sz w:val="12"/>
                <w:szCs w:val="12"/>
              </w:rPr>
            </w:pPr>
          </w:p>
          <w:p w14:paraId="0994775D" w14:textId="05931139" w:rsidR="009871C9" w:rsidRPr="009871C9" w:rsidRDefault="009871C9" w:rsidP="009871C9">
            <w:pPr>
              <w:widowControl/>
              <w:suppressAutoHyphens w:val="0"/>
              <w:ind w:left="49"/>
              <w:contextualSpacing/>
              <w:rPr>
                <w:rFonts w:asciiTheme="minorHAnsi" w:hAnsiTheme="minorHAnsi" w:cstheme="minorHAnsi"/>
                <w:b/>
                <w:bCs/>
                <w:color w:val="2E74B5" w:themeColor="accent5" w:themeShade="BF"/>
                <w:sz w:val="24"/>
                <w:szCs w:val="24"/>
              </w:rPr>
            </w:pPr>
            <w:r w:rsidRPr="009871C9">
              <w:rPr>
                <w:rFonts w:asciiTheme="minorHAnsi" w:hAnsiTheme="minorHAnsi" w:cstheme="minorHAnsi"/>
                <w:b/>
                <w:bCs/>
                <w:color w:val="2E74B5" w:themeColor="accent5" w:themeShade="BF"/>
                <w:sz w:val="24"/>
                <w:szCs w:val="24"/>
              </w:rPr>
              <w:t>Details of the Design Patterns Implemented:</w:t>
            </w:r>
          </w:p>
          <w:p w14:paraId="7608632A" w14:textId="77777777" w:rsidR="009871C9" w:rsidRPr="009871C9" w:rsidRDefault="009871C9" w:rsidP="009871C9">
            <w:pPr>
              <w:widowControl/>
              <w:suppressAutoHyphens w:val="0"/>
              <w:ind w:left="49"/>
              <w:contextualSpacing/>
              <w:rPr>
                <w:rFonts w:cs="Calibri"/>
                <w:sz w:val="12"/>
                <w:szCs w:val="12"/>
              </w:rPr>
            </w:pPr>
          </w:p>
          <w:p w14:paraId="68370F24" w14:textId="77777777" w:rsidR="009871C9" w:rsidRPr="009871C9" w:rsidRDefault="009871C9" w:rsidP="009871C9">
            <w:pPr>
              <w:widowControl/>
              <w:suppressAutoHyphens w:val="0"/>
              <w:ind w:left="191" w:right="171"/>
              <w:contextualSpacing/>
              <w:rPr>
                <w:rFonts w:cs="Calibri"/>
                <w:sz w:val="24"/>
                <w:szCs w:val="24"/>
                <w:lang w:val="en-IN"/>
              </w:rPr>
            </w:pPr>
            <w:r w:rsidRPr="009871C9">
              <w:rPr>
                <w:rFonts w:cs="Calibri"/>
                <w:b/>
                <w:bCs/>
                <w:sz w:val="24"/>
                <w:szCs w:val="24"/>
              </w:rPr>
              <w:t>Following Design Patterns are used in the application</w:t>
            </w:r>
          </w:p>
          <w:p w14:paraId="234CC819" w14:textId="77777777" w:rsidR="009871C9" w:rsidRPr="009871C9" w:rsidRDefault="009871C9" w:rsidP="009871C9">
            <w:pPr>
              <w:widowControl/>
              <w:numPr>
                <w:ilvl w:val="1"/>
                <w:numId w:val="18"/>
              </w:numPr>
              <w:tabs>
                <w:tab w:val="clear" w:pos="1440"/>
                <w:tab w:val="num" w:pos="758"/>
              </w:tabs>
              <w:suppressAutoHyphens w:val="0"/>
              <w:ind w:left="758" w:right="171"/>
              <w:contextualSpacing/>
              <w:jc w:val="both"/>
              <w:rPr>
                <w:rFonts w:cs="Calibri"/>
                <w:sz w:val="24"/>
                <w:szCs w:val="24"/>
                <w:lang w:val="en-IN"/>
              </w:rPr>
            </w:pPr>
            <w:r w:rsidRPr="009871C9">
              <w:rPr>
                <w:rFonts w:cs="Calibri"/>
                <w:sz w:val="24"/>
                <w:szCs w:val="24"/>
              </w:rPr>
              <w:t>Singleton – BeverageDisplayRecordFactory which gives out the instances of the BeveragePanel prototype objects. This is required to be a single instance that can server the whole application.</w:t>
            </w:r>
          </w:p>
          <w:p w14:paraId="53A52FC3" w14:textId="77777777" w:rsidR="009871C9" w:rsidRPr="009871C9" w:rsidRDefault="009871C9" w:rsidP="009871C9">
            <w:pPr>
              <w:widowControl/>
              <w:numPr>
                <w:ilvl w:val="1"/>
                <w:numId w:val="18"/>
              </w:numPr>
              <w:tabs>
                <w:tab w:val="clear" w:pos="1440"/>
                <w:tab w:val="num" w:pos="758"/>
              </w:tabs>
              <w:suppressAutoHyphens w:val="0"/>
              <w:ind w:left="758" w:right="171"/>
              <w:contextualSpacing/>
              <w:jc w:val="both"/>
              <w:rPr>
                <w:rFonts w:cs="Calibri"/>
                <w:sz w:val="24"/>
                <w:szCs w:val="24"/>
                <w:lang w:val="en-IN"/>
              </w:rPr>
            </w:pPr>
            <w:r w:rsidRPr="009871C9">
              <w:rPr>
                <w:rFonts w:cs="Calibri"/>
                <w:sz w:val="24"/>
                <w:szCs w:val="24"/>
              </w:rPr>
              <w:t>Factory Method – BeverageDisplayRecordFactory that gives out the group of form controls that has to be staged for the Coffee Ordering form</w:t>
            </w:r>
          </w:p>
          <w:p w14:paraId="03262D07" w14:textId="2AFBE8E1" w:rsidR="009871C9" w:rsidRPr="009871C9" w:rsidRDefault="009871C9" w:rsidP="009871C9">
            <w:pPr>
              <w:widowControl/>
              <w:numPr>
                <w:ilvl w:val="1"/>
                <w:numId w:val="18"/>
              </w:numPr>
              <w:tabs>
                <w:tab w:val="clear" w:pos="1440"/>
                <w:tab w:val="num" w:pos="758"/>
              </w:tabs>
              <w:suppressAutoHyphens w:val="0"/>
              <w:ind w:left="758" w:right="171"/>
              <w:contextualSpacing/>
              <w:jc w:val="both"/>
              <w:rPr>
                <w:rFonts w:cs="Calibri"/>
                <w:sz w:val="24"/>
                <w:szCs w:val="24"/>
                <w:lang w:val="en-IN"/>
              </w:rPr>
            </w:pPr>
            <w:r w:rsidRPr="009871C9">
              <w:rPr>
                <w:rFonts w:cs="Calibri"/>
                <w:sz w:val="24"/>
                <w:szCs w:val="24"/>
              </w:rPr>
              <w:t>Prototype – The instances of BeveragePanelProt</w:t>
            </w:r>
            <w:r>
              <w:rPr>
                <w:rFonts w:cs="Calibri"/>
                <w:sz w:val="24"/>
                <w:szCs w:val="24"/>
              </w:rPr>
              <w:t>o</w:t>
            </w:r>
            <w:r w:rsidRPr="009871C9">
              <w:rPr>
                <w:rFonts w:cs="Calibri"/>
                <w:sz w:val="24"/>
                <w:szCs w:val="24"/>
              </w:rPr>
              <w:t xml:space="preserve">type class are a group of dynamically created form controls (like labels, checkboxes, drop downs, buttons, images) that have to be made again </w:t>
            </w:r>
            <w:proofErr w:type="spellStart"/>
            <w:r w:rsidRPr="009871C9">
              <w:rPr>
                <w:rFonts w:cs="Calibri"/>
                <w:sz w:val="24"/>
                <w:szCs w:val="24"/>
              </w:rPr>
              <w:t>an</w:t>
            </w:r>
            <w:proofErr w:type="spellEnd"/>
            <w:r w:rsidRPr="009871C9">
              <w:rPr>
                <w:rFonts w:cs="Calibri"/>
                <w:sz w:val="24"/>
                <w:szCs w:val="24"/>
              </w:rPr>
              <w:t xml:space="preserve"> again and are made by cloning the prototype instance.</w:t>
            </w:r>
            <w:r w:rsidRPr="009871C9">
              <w:rPr>
                <w:rFonts w:cs="Calibri"/>
                <w:sz w:val="24"/>
                <w:szCs w:val="24"/>
                <w:lang w:val="en-IN"/>
              </w:rPr>
              <w:t xml:space="preserve"> </w:t>
            </w:r>
          </w:p>
          <w:p w14:paraId="6A9A0935" w14:textId="77777777" w:rsidR="009871C9" w:rsidRPr="009871C9" w:rsidRDefault="009871C9" w:rsidP="009871C9">
            <w:pPr>
              <w:widowControl/>
              <w:numPr>
                <w:ilvl w:val="1"/>
                <w:numId w:val="18"/>
              </w:numPr>
              <w:tabs>
                <w:tab w:val="clear" w:pos="1440"/>
                <w:tab w:val="num" w:pos="758"/>
              </w:tabs>
              <w:suppressAutoHyphens w:val="0"/>
              <w:ind w:left="758" w:right="171"/>
              <w:contextualSpacing/>
              <w:jc w:val="both"/>
              <w:rPr>
                <w:rFonts w:cs="Calibri"/>
                <w:sz w:val="24"/>
                <w:szCs w:val="24"/>
                <w:lang w:val="en-IN"/>
              </w:rPr>
            </w:pPr>
            <w:r w:rsidRPr="009871C9">
              <w:rPr>
                <w:rFonts w:cs="Calibri"/>
                <w:sz w:val="24"/>
                <w:szCs w:val="24"/>
              </w:rPr>
              <w:t>Observer – The Grand Total label, is an observer object that observes the subject which is the form controls that could change the cost of a coffee order.</w:t>
            </w:r>
          </w:p>
          <w:p w14:paraId="326021C8" w14:textId="77777777" w:rsidR="009871C9" w:rsidRPr="009871C9" w:rsidRDefault="009871C9" w:rsidP="009871C9">
            <w:pPr>
              <w:widowControl/>
              <w:numPr>
                <w:ilvl w:val="1"/>
                <w:numId w:val="18"/>
              </w:numPr>
              <w:tabs>
                <w:tab w:val="clear" w:pos="1440"/>
                <w:tab w:val="num" w:pos="758"/>
              </w:tabs>
              <w:suppressAutoHyphens w:val="0"/>
              <w:ind w:left="758" w:right="171"/>
              <w:contextualSpacing/>
              <w:jc w:val="both"/>
              <w:rPr>
                <w:rFonts w:cs="Calibri"/>
                <w:sz w:val="24"/>
                <w:szCs w:val="24"/>
                <w:lang w:val="en-IN"/>
              </w:rPr>
            </w:pPr>
            <w:r w:rsidRPr="009871C9">
              <w:rPr>
                <w:rFonts w:cs="Calibri"/>
                <w:sz w:val="24"/>
                <w:szCs w:val="24"/>
              </w:rPr>
              <w:t>Iterator – Finally the Pattern that everyone uses to loop over the aggregate values.</w:t>
            </w:r>
          </w:p>
          <w:p w14:paraId="3637995A" w14:textId="77777777" w:rsidR="009871C9" w:rsidRPr="009871C9" w:rsidRDefault="009871C9" w:rsidP="009871C9">
            <w:pPr>
              <w:widowControl/>
              <w:suppressAutoHyphens w:val="0"/>
              <w:ind w:left="49"/>
              <w:contextualSpacing/>
              <w:rPr>
                <w:rFonts w:cs="Calibri"/>
                <w:sz w:val="12"/>
                <w:szCs w:val="12"/>
              </w:rPr>
            </w:pPr>
          </w:p>
          <w:p w14:paraId="1A13CBD4" w14:textId="0DC7E875" w:rsidR="009871C9" w:rsidRPr="009871C9" w:rsidRDefault="009871C9" w:rsidP="009871C9">
            <w:pPr>
              <w:widowControl/>
              <w:suppressAutoHyphens w:val="0"/>
              <w:ind w:left="49"/>
              <w:contextualSpacing/>
              <w:rPr>
                <w:rFonts w:asciiTheme="minorHAnsi" w:hAnsiTheme="minorHAnsi" w:cstheme="minorHAnsi"/>
                <w:b/>
                <w:bCs/>
                <w:color w:val="2E74B5" w:themeColor="accent5" w:themeShade="BF"/>
                <w:sz w:val="24"/>
                <w:szCs w:val="24"/>
              </w:rPr>
            </w:pPr>
            <w:r w:rsidRPr="009871C9">
              <w:rPr>
                <w:rFonts w:asciiTheme="minorHAnsi" w:hAnsiTheme="minorHAnsi" w:cstheme="minorHAnsi"/>
                <w:b/>
                <w:bCs/>
                <w:color w:val="2E74B5" w:themeColor="accent5" w:themeShade="BF"/>
                <w:sz w:val="24"/>
                <w:szCs w:val="24"/>
              </w:rPr>
              <w:t>Singleton Design Pattern implemented in the Application:</w:t>
            </w:r>
          </w:p>
          <w:p w14:paraId="492D9464" w14:textId="77777777" w:rsidR="009871C9" w:rsidRPr="009871C9" w:rsidRDefault="009871C9" w:rsidP="009871C9">
            <w:pPr>
              <w:widowControl/>
              <w:suppressAutoHyphens w:val="0"/>
              <w:ind w:left="49"/>
              <w:contextualSpacing/>
              <w:rPr>
                <w:rFonts w:cs="Calibri"/>
                <w:sz w:val="12"/>
                <w:szCs w:val="12"/>
              </w:rPr>
            </w:pPr>
          </w:p>
          <w:p w14:paraId="44D9E994" w14:textId="5033F94C" w:rsidR="009871C9" w:rsidRDefault="009871C9" w:rsidP="009871C9">
            <w:pPr>
              <w:widowControl/>
              <w:suppressAutoHyphens w:val="0"/>
              <w:ind w:left="49"/>
              <w:contextualSpacing/>
              <w:jc w:val="center"/>
              <w:rPr>
                <w:rFonts w:cs="Calibri"/>
                <w:sz w:val="24"/>
                <w:szCs w:val="24"/>
              </w:rPr>
            </w:pPr>
            <w:r w:rsidRPr="009871C9">
              <w:rPr>
                <w:rFonts w:cs="Calibri"/>
                <w:sz w:val="24"/>
                <w:szCs w:val="24"/>
              </w:rPr>
              <w:drawing>
                <wp:inline distT="0" distB="0" distL="0" distR="0" wp14:anchorId="14B62E09" wp14:editId="1D513A3D">
                  <wp:extent cx="3794550" cy="2169380"/>
                  <wp:effectExtent l="0" t="0" r="0" b="2540"/>
                  <wp:docPr id="5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4CAB9D0-AFCE-4E6D-A6A7-0993333B1A0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A4CAB9D0-AFCE-4E6D-A6A7-0993333B1A0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4147" cy="218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EFA8DB" w14:textId="77777777" w:rsidR="009871C9" w:rsidRPr="009871C9" w:rsidRDefault="009871C9" w:rsidP="009871C9">
            <w:pPr>
              <w:widowControl/>
              <w:suppressAutoHyphens w:val="0"/>
              <w:ind w:left="49"/>
              <w:contextualSpacing/>
              <w:jc w:val="center"/>
              <w:rPr>
                <w:rFonts w:cs="Calibri"/>
                <w:sz w:val="12"/>
                <w:szCs w:val="12"/>
              </w:rPr>
            </w:pPr>
          </w:p>
          <w:p w14:paraId="6EB5F0E3" w14:textId="77777777" w:rsidR="009871C9" w:rsidRPr="009871C9" w:rsidRDefault="009871C9" w:rsidP="009871C9">
            <w:pPr>
              <w:widowControl/>
              <w:numPr>
                <w:ilvl w:val="0"/>
                <w:numId w:val="19"/>
              </w:numPr>
              <w:suppressAutoHyphens w:val="0"/>
              <w:contextualSpacing/>
              <w:rPr>
                <w:rFonts w:cs="Calibri"/>
                <w:sz w:val="24"/>
                <w:szCs w:val="24"/>
                <w:lang w:val="en-IN"/>
              </w:rPr>
            </w:pPr>
            <w:r w:rsidRPr="009871C9">
              <w:rPr>
                <w:rFonts w:cs="Calibri"/>
                <w:sz w:val="24"/>
                <w:szCs w:val="24"/>
              </w:rPr>
              <w:t>BeverageDisplayRecordFactory class is a single class.</w:t>
            </w:r>
          </w:p>
          <w:p w14:paraId="54E734D1" w14:textId="77777777" w:rsidR="009871C9" w:rsidRPr="009871C9" w:rsidRDefault="009871C9" w:rsidP="009871C9">
            <w:pPr>
              <w:widowControl/>
              <w:numPr>
                <w:ilvl w:val="0"/>
                <w:numId w:val="19"/>
              </w:numPr>
              <w:suppressAutoHyphens w:val="0"/>
              <w:contextualSpacing/>
              <w:rPr>
                <w:rFonts w:cs="Calibri"/>
                <w:sz w:val="24"/>
                <w:szCs w:val="24"/>
                <w:lang w:val="en-IN"/>
              </w:rPr>
            </w:pPr>
            <w:r w:rsidRPr="009871C9">
              <w:rPr>
                <w:rFonts w:cs="Calibri"/>
                <w:sz w:val="24"/>
                <w:szCs w:val="24"/>
              </w:rPr>
              <w:t>It is having a private static ‘instance’ variable.</w:t>
            </w:r>
          </w:p>
          <w:p w14:paraId="44E2159C" w14:textId="77777777" w:rsidR="009871C9" w:rsidRPr="009871C9" w:rsidRDefault="009871C9" w:rsidP="009871C9">
            <w:pPr>
              <w:widowControl/>
              <w:numPr>
                <w:ilvl w:val="0"/>
                <w:numId w:val="19"/>
              </w:numPr>
              <w:suppressAutoHyphens w:val="0"/>
              <w:contextualSpacing/>
              <w:rPr>
                <w:rFonts w:cs="Calibri"/>
                <w:sz w:val="24"/>
                <w:szCs w:val="24"/>
                <w:lang w:val="en-IN"/>
              </w:rPr>
            </w:pPr>
            <w:r w:rsidRPr="009871C9">
              <w:rPr>
                <w:rFonts w:cs="Calibri"/>
                <w:sz w:val="24"/>
                <w:szCs w:val="24"/>
              </w:rPr>
              <w:t xml:space="preserve">The clients have to call the </w:t>
            </w:r>
            <w:proofErr w:type="spellStart"/>
            <w:proofErr w:type="gramStart"/>
            <w:r w:rsidRPr="009871C9">
              <w:rPr>
                <w:rFonts w:cs="Calibri"/>
                <w:sz w:val="24"/>
                <w:szCs w:val="24"/>
              </w:rPr>
              <w:t>GetInstance</w:t>
            </w:r>
            <w:proofErr w:type="spellEnd"/>
            <w:r w:rsidRPr="009871C9">
              <w:rPr>
                <w:rFonts w:cs="Calibri"/>
                <w:sz w:val="24"/>
                <w:szCs w:val="24"/>
              </w:rPr>
              <w:t>(</w:t>
            </w:r>
            <w:proofErr w:type="gramEnd"/>
            <w:r w:rsidRPr="009871C9">
              <w:rPr>
                <w:rFonts w:cs="Calibri"/>
                <w:sz w:val="24"/>
                <w:szCs w:val="24"/>
              </w:rPr>
              <w:t>) method to retrieve the single instance of this class.</w:t>
            </w:r>
          </w:p>
          <w:p w14:paraId="3063D9CA" w14:textId="77777777" w:rsidR="009871C9" w:rsidRPr="009871C9" w:rsidRDefault="009871C9" w:rsidP="009871C9">
            <w:pPr>
              <w:widowControl/>
              <w:numPr>
                <w:ilvl w:val="0"/>
                <w:numId w:val="19"/>
              </w:numPr>
              <w:suppressAutoHyphens w:val="0"/>
              <w:contextualSpacing/>
              <w:rPr>
                <w:rFonts w:cs="Calibri"/>
                <w:sz w:val="24"/>
                <w:szCs w:val="24"/>
                <w:lang w:val="en-IN"/>
              </w:rPr>
            </w:pPr>
            <w:r w:rsidRPr="009871C9">
              <w:rPr>
                <w:rFonts w:cs="Calibri"/>
                <w:sz w:val="24"/>
                <w:szCs w:val="24"/>
              </w:rPr>
              <w:t xml:space="preserve">The instance is created the first time the client calls the </w:t>
            </w:r>
            <w:proofErr w:type="spellStart"/>
            <w:proofErr w:type="gramStart"/>
            <w:r w:rsidRPr="009871C9">
              <w:rPr>
                <w:rFonts w:cs="Calibri"/>
                <w:sz w:val="24"/>
                <w:szCs w:val="24"/>
              </w:rPr>
              <w:t>GetInstance</w:t>
            </w:r>
            <w:proofErr w:type="spellEnd"/>
            <w:r w:rsidRPr="009871C9">
              <w:rPr>
                <w:rFonts w:cs="Calibri"/>
                <w:sz w:val="24"/>
                <w:szCs w:val="24"/>
              </w:rPr>
              <w:t>(</w:t>
            </w:r>
            <w:proofErr w:type="gramEnd"/>
            <w:r w:rsidRPr="009871C9">
              <w:rPr>
                <w:rFonts w:cs="Calibri"/>
                <w:sz w:val="24"/>
                <w:szCs w:val="24"/>
              </w:rPr>
              <w:t>) method – Delayed initialization.</w:t>
            </w:r>
          </w:p>
          <w:p w14:paraId="4BDDA9D3" w14:textId="4CCF3966" w:rsidR="009871C9" w:rsidRPr="009871C9" w:rsidRDefault="009871C9" w:rsidP="009871C9">
            <w:pPr>
              <w:widowControl/>
              <w:suppressAutoHyphens w:val="0"/>
              <w:ind w:left="49"/>
              <w:contextualSpacing/>
              <w:jc w:val="center"/>
              <w:rPr>
                <w:rFonts w:cs="Calibri"/>
                <w:sz w:val="12"/>
                <w:szCs w:val="12"/>
              </w:rPr>
            </w:pPr>
          </w:p>
        </w:tc>
      </w:tr>
    </w:tbl>
    <w:p w14:paraId="78ADC193" w14:textId="1C3F5D30" w:rsidR="005258C8" w:rsidRDefault="005258C8">
      <w:pPr>
        <w:widowControl/>
        <w:suppressAutoHyphens w:val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 w:type="page"/>
      </w:r>
    </w:p>
    <w:tbl>
      <w:tblPr>
        <w:tblStyle w:val="TableGrid"/>
        <w:tblW w:w="0" w:type="auto"/>
        <w:tblInd w:w="-5" w:type="dxa"/>
        <w:tblCellMar>
          <w:bottom w:w="57" w:type="dxa"/>
        </w:tblCellMar>
        <w:tblLook w:val="04A0" w:firstRow="1" w:lastRow="0" w:firstColumn="1" w:lastColumn="0" w:noHBand="0" w:noVBand="1"/>
      </w:tblPr>
      <w:tblGrid>
        <w:gridCol w:w="553"/>
        <w:gridCol w:w="10504"/>
      </w:tblGrid>
      <w:tr w:rsidR="00454FBE" w:rsidRPr="00FA3856" w14:paraId="0C578C98" w14:textId="77777777" w:rsidTr="0006127E">
        <w:trPr>
          <w:cantSplit/>
          <w:trHeight w:val="378"/>
        </w:trPr>
        <w:tc>
          <w:tcPr>
            <w:tcW w:w="553" w:type="dxa"/>
            <w:vMerge w:val="restart"/>
            <w:shd w:val="clear" w:color="auto" w:fill="D9D9D9"/>
            <w:textDirection w:val="btLr"/>
            <w:vAlign w:val="center"/>
          </w:tcPr>
          <w:p w14:paraId="2E849B0D" w14:textId="55FABF63" w:rsidR="00454FBE" w:rsidRPr="00846C52" w:rsidRDefault="00454FBE" w:rsidP="008F1B81">
            <w:pPr>
              <w:ind w:left="113" w:right="113"/>
              <w:jc w:val="center"/>
              <w:rPr>
                <w:rFonts w:cs="Calibri"/>
                <w:b/>
                <w:bCs/>
                <w:sz w:val="28"/>
                <w:szCs w:val="28"/>
              </w:rPr>
            </w:pPr>
            <w:r>
              <w:rPr>
                <w:rFonts w:cs="Calibri"/>
                <w:b/>
                <w:bCs/>
                <w:sz w:val="28"/>
                <w:szCs w:val="28"/>
              </w:rPr>
              <w:lastRenderedPageBreak/>
              <w:t xml:space="preserve">Final Project: </w:t>
            </w:r>
            <w:r w:rsidRPr="005258C8">
              <w:rPr>
                <w:rFonts w:asciiTheme="minorHAnsi" w:hAnsiTheme="minorHAnsi" w:cstheme="minorHAnsi"/>
                <w:bCs/>
                <w:color w:val="0070C0"/>
              </w:rPr>
              <w:t>Ved Chandurkar &amp; Oreoluwa Lawal</w:t>
            </w:r>
            <w:r w:rsidRPr="000702DF">
              <w:rPr>
                <w:rFonts w:cs="Calibri"/>
                <w:b/>
                <w:bCs/>
                <w:color w:val="0070C0"/>
                <w:sz w:val="22"/>
                <w:szCs w:val="22"/>
              </w:rPr>
              <w:t xml:space="preserve"> Continued . . .</w:t>
            </w:r>
          </w:p>
        </w:tc>
        <w:tc>
          <w:tcPr>
            <w:tcW w:w="10504" w:type="dxa"/>
            <w:shd w:val="clear" w:color="auto" w:fill="FFF8E5"/>
            <w:vAlign w:val="center"/>
          </w:tcPr>
          <w:p w14:paraId="328DFE0A" w14:textId="1B1ABD0B" w:rsidR="00454FBE" w:rsidRPr="00091475" w:rsidRDefault="0069371B" w:rsidP="008F1B81">
            <w:pPr>
              <w:rPr>
                <w:rFonts w:ascii="Calibri" w:hAnsi="Calibri" w:cs="Calibri"/>
                <w:sz w:val="22"/>
                <w:szCs w:val="22"/>
              </w:rPr>
            </w:pPr>
            <w:r w:rsidRPr="0069371B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Final Project – </w:t>
            </w:r>
            <w:r>
              <w:rPr>
                <w:rFonts w:asciiTheme="minorHAnsi" w:hAnsiTheme="minorHAnsi" w:cstheme="minorHAnsi"/>
                <w:b/>
                <w:bCs/>
                <w:color w:val="538135" w:themeColor="accent6" w:themeShade="BF"/>
                <w:sz w:val="28"/>
                <w:szCs w:val="28"/>
              </w:rPr>
              <w:t xml:space="preserve">Factory Method and Prototype </w:t>
            </w:r>
            <w:r w:rsidR="00854177">
              <w:rPr>
                <w:rFonts w:asciiTheme="minorHAnsi" w:hAnsiTheme="minorHAnsi" w:cstheme="minorHAnsi"/>
                <w:b/>
                <w:bCs/>
                <w:color w:val="538135" w:themeColor="accent6" w:themeShade="BF"/>
                <w:sz w:val="28"/>
                <w:szCs w:val="28"/>
              </w:rPr>
              <w:t>D</w:t>
            </w:r>
            <w:r>
              <w:rPr>
                <w:rFonts w:asciiTheme="minorHAnsi" w:hAnsiTheme="minorHAnsi" w:cstheme="minorHAnsi"/>
                <w:b/>
                <w:bCs/>
                <w:color w:val="538135" w:themeColor="accent6" w:themeShade="BF"/>
                <w:sz w:val="28"/>
                <w:szCs w:val="28"/>
              </w:rPr>
              <w:t xml:space="preserve">esign </w:t>
            </w:r>
            <w:r w:rsidR="00854177">
              <w:rPr>
                <w:rFonts w:asciiTheme="minorHAnsi" w:hAnsiTheme="minorHAnsi" w:cstheme="minorHAnsi"/>
                <w:b/>
                <w:bCs/>
                <w:color w:val="538135" w:themeColor="accent6" w:themeShade="BF"/>
                <w:sz w:val="28"/>
                <w:szCs w:val="28"/>
              </w:rPr>
              <w:t>P</w:t>
            </w:r>
            <w:r>
              <w:rPr>
                <w:rFonts w:asciiTheme="minorHAnsi" w:hAnsiTheme="minorHAnsi" w:cstheme="minorHAnsi"/>
                <w:b/>
                <w:bCs/>
                <w:color w:val="538135" w:themeColor="accent6" w:themeShade="BF"/>
                <w:sz w:val="28"/>
                <w:szCs w:val="28"/>
              </w:rPr>
              <w:t xml:space="preserve">atterns in the </w:t>
            </w:r>
            <w:r w:rsidR="00854177">
              <w:rPr>
                <w:rFonts w:asciiTheme="minorHAnsi" w:hAnsiTheme="minorHAnsi" w:cstheme="minorHAnsi"/>
                <w:b/>
                <w:bCs/>
                <w:color w:val="538135" w:themeColor="accent6" w:themeShade="BF"/>
                <w:sz w:val="28"/>
                <w:szCs w:val="28"/>
              </w:rPr>
              <w:t>A</w:t>
            </w:r>
            <w:r>
              <w:rPr>
                <w:rFonts w:asciiTheme="minorHAnsi" w:hAnsiTheme="minorHAnsi" w:cstheme="minorHAnsi"/>
                <w:b/>
                <w:bCs/>
                <w:color w:val="538135" w:themeColor="accent6" w:themeShade="BF"/>
                <w:sz w:val="28"/>
                <w:szCs w:val="28"/>
              </w:rPr>
              <w:t>pplication</w:t>
            </w:r>
          </w:p>
        </w:tc>
      </w:tr>
      <w:tr w:rsidR="00454FBE" w:rsidRPr="00FA3856" w14:paraId="39A1C355" w14:textId="77777777" w:rsidTr="0006127E">
        <w:trPr>
          <w:cantSplit/>
          <w:trHeight w:val="6070"/>
        </w:trPr>
        <w:tc>
          <w:tcPr>
            <w:tcW w:w="553" w:type="dxa"/>
            <w:vMerge/>
            <w:shd w:val="clear" w:color="auto" w:fill="D9D9D9"/>
            <w:vAlign w:val="center"/>
          </w:tcPr>
          <w:p w14:paraId="15B95739" w14:textId="77777777" w:rsidR="00454FBE" w:rsidRPr="00091475" w:rsidRDefault="00454FBE" w:rsidP="008F1B81">
            <w:pPr>
              <w:jc w:val="center"/>
              <w:rPr>
                <w:rFonts w:cs="Calibri"/>
                <w:b/>
                <w:bCs/>
                <w:sz w:val="36"/>
                <w:szCs w:val="36"/>
              </w:rPr>
            </w:pPr>
          </w:p>
        </w:tc>
        <w:tc>
          <w:tcPr>
            <w:tcW w:w="10504" w:type="dxa"/>
          </w:tcPr>
          <w:p w14:paraId="35AD1184" w14:textId="77777777" w:rsidR="009871C9" w:rsidRPr="009871C9" w:rsidRDefault="009871C9" w:rsidP="009871C9">
            <w:pPr>
              <w:widowControl/>
              <w:suppressAutoHyphens w:val="0"/>
              <w:ind w:left="49"/>
              <w:contextualSpacing/>
              <w:rPr>
                <w:rFonts w:asciiTheme="minorHAnsi" w:hAnsiTheme="minorHAnsi" w:cstheme="minorHAnsi"/>
                <w:b/>
                <w:bCs/>
                <w:color w:val="2E74B5" w:themeColor="accent5" w:themeShade="BF"/>
                <w:sz w:val="12"/>
                <w:szCs w:val="12"/>
              </w:rPr>
            </w:pPr>
          </w:p>
          <w:p w14:paraId="6FA3F72E" w14:textId="4D78FDCA" w:rsidR="009871C9" w:rsidRPr="009871C9" w:rsidRDefault="009871C9" w:rsidP="009871C9">
            <w:pPr>
              <w:widowControl/>
              <w:suppressAutoHyphens w:val="0"/>
              <w:ind w:left="49"/>
              <w:contextualSpacing/>
              <w:rPr>
                <w:rFonts w:asciiTheme="minorHAnsi" w:hAnsiTheme="minorHAnsi" w:cstheme="minorHAnsi"/>
                <w:b/>
                <w:bCs/>
                <w:color w:val="2E74B5" w:themeColor="accent5" w:themeShade="BF"/>
                <w:sz w:val="24"/>
                <w:szCs w:val="24"/>
              </w:rPr>
            </w:pPr>
            <w:r w:rsidRPr="009871C9">
              <w:rPr>
                <w:rFonts w:asciiTheme="minorHAnsi" w:hAnsiTheme="minorHAnsi" w:cstheme="minorHAnsi"/>
                <w:b/>
                <w:bCs/>
                <w:color w:val="2E74B5" w:themeColor="accent5" w:themeShade="BF"/>
                <w:sz w:val="24"/>
                <w:szCs w:val="24"/>
              </w:rPr>
              <w:t>Factory Method &amp; Prototype Design Patterns</w:t>
            </w:r>
          </w:p>
          <w:p w14:paraId="76F1C9D9" w14:textId="77777777" w:rsidR="00454FBE" w:rsidRPr="009871C9" w:rsidRDefault="00454FBE" w:rsidP="005258C8">
            <w:pPr>
              <w:rPr>
                <w:rFonts w:asciiTheme="minorHAnsi" w:hAnsiTheme="minorHAnsi" w:cstheme="minorHAnsi"/>
                <w:sz w:val="12"/>
                <w:szCs w:val="12"/>
              </w:rPr>
            </w:pPr>
          </w:p>
          <w:p w14:paraId="63646111" w14:textId="77777777" w:rsidR="009871C9" w:rsidRDefault="009871C9" w:rsidP="009871C9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9871C9">
              <w:rPr>
                <w:rFonts w:asciiTheme="minorHAnsi" w:hAnsiTheme="minorHAnsi" w:cstheme="minorHAnsi"/>
                <w:sz w:val="24"/>
                <w:szCs w:val="24"/>
              </w:rPr>
              <w:drawing>
                <wp:inline distT="0" distB="0" distL="0" distR="0" wp14:anchorId="24326C27" wp14:editId="4FCFEABE">
                  <wp:extent cx="6442710" cy="6008544"/>
                  <wp:effectExtent l="19050" t="19050" r="15240" b="11430"/>
                  <wp:docPr id="10" name="Picture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88142C2-112F-4193-A819-0E71F025720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>
                            <a:extLst>
                              <a:ext uri="{FF2B5EF4-FFF2-40B4-BE49-F238E27FC236}">
                                <a16:creationId xmlns:a16="http://schemas.microsoft.com/office/drawing/2014/main" id="{788142C2-112F-4193-A819-0E71F025720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4058" cy="601912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1D67F3" w14:textId="77777777" w:rsidR="009871C9" w:rsidRPr="00D459D2" w:rsidRDefault="009871C9" w:rsidP="009871C9">
            <w:pPr>
              <w:rPr>
                <w:rFonts w:asciiTheme="minorHAnsi" w:hAnsiTheme="minorHAnsi" w:cstheme="minorHAnsi"/>
                <w:sz w:val="12"/>
                <w:szCs w:val="12"/>
              </w:rPr>
            </w:pPr>
          </w:p>
          <w:p w14:paraId="440BB052" w14:textId="77777777" w:rsidR="00D459D2" w:rsidRPr="00D459D2" w:rsidRDefault="00D459D2" w:rsidP="00D459D2">
            <w:pPr>
              <w:numPr>
                <w:ilvl w:val="0"/>
                <w:numId w:val="20"/>
              </w:numPr>
              <w:tabs>
                <w:tab w:val="clear" w:pos="720"/>
                <w:tab w:val="num" w:pos="474"/>
              </w:tabs>
              <w:ind w:left="474"/>
              <w:rPr>
                <w:rFonts w:asciiTheme="minorHAnsi" w:hAnsiTheme="minorHAnsi" w:cstheme="minorHAnsi"/>
                <w:sz w:val="24"/>
                <w:szCs w:val="24"/>
                <w:lang w:val="en-IN"/>
              </w:rPr>
            </w:pPr>
            <w:r w:rsidRPr="00D459D2">
              <w:rPr>
                <w:rFonts w:asciiTheme="minorHAnsi" w:hAnsiTheme="minorHAnsi" w:cstheme="minorHAnsi"/>
                <w:sz w:val="24"/>
                <w:szCs w:val="24"/>
              </w:rPr>
              <w:t>BeverageDisplayRecordFactory is a single class</w:t>
            </w:r>
          </w:p>
          <w:p w14:paraId="0F781641" w14:textId="77777777" w:rsidR="00D459D2" w:rsidRPr="00D459D2" w:rsidRDefault="00D459D2" w:rsidP="00D459D2">
            <w:pPr>
              <w:numPr>
                <w:ilvl w:val="0"/>
                <w:numId w:val="20"/>
              </w:numPr>
              <w:tabs>
                <w:tab w:val="clear" w:pos="720"/>
                <w:tab w:val="num" w:pos="474"/>
              </w:tabs>
              <w:ind w:left="474"/>
              <w:rPr>
                <w:rFonts w:asciiTheme="minorHAnsi" w:hAnsiTheme="minorHAnsi" w:cstheme="minorHAnsi"/>
                <w:sz w:val="24"/>
                <w:szCs w:val="24"/>
                <w:lang w:val="en-IN"/>
              </w:rPr>
            </w:pPr>
            <w:r w:rsidRPr="00D459D2">
              <w:rPr>
                <w:rFonts w:asciiTheme="minorHAnsi" w:hAnsiTheme="minorHAnsi" w:cstheme="minorHAnsi"/>
                <w:sz w:val="24"/>
                <w:szCs w:val="24"/>
              </w:rPr>
              <w:t>BeverageDisplayRecordFactory implements a factory method ‘GetBeverageDisplayRecord’.</w:t>
            </w:r>
          </w:p>
          <w:p w14:paraId="0CFA74A3" w14:textId="77777777" w:rsidR="00D459D2" w:rsidRPr="00D459D2" w:rsidRDefault="00D459D2" w:rsidP="00D459D2">
            <w:pPr>
              <w:numPr>
                <w:ilvl w:val="0"/>
                <w:numId w:val="20"/>
              </w:numPr>
              <w:tabs>
                <w:tab w:val="clear" w:pos="720"/>
                <w:tab w:val="num" w:pos="474"/>
              </w:tabs>
              <w:ind w:left="474"/>
              <w:rPr>
                <w:rFonts w:asciiTheme="minorHAnsi" w:hAnsiTheme="minorHAnsi" w:cstheme="minorHAnsi"/>
                <w:sz w:val="24"/>
                <w:szCs w:val="24"/>
                <w:lang w:val="en-IN"/>
              </w:rPr>
            </w:pPr>
            <w:r w:rsidRPr="00D459D2">
              <w:rPr>
                <w:rFonts w:asciiTheme="minorHAnsi" w:hAnsiTheme="minorHAnsi" w:cstheme="minorHAnsi"/>
                <w:sz w:val="24"/>
                <w:szCs w:val="24"/>
              </w:rPr>
              <w:t>GetBeverageDisplayRecord method returns the BeverageDisplayRecord cloned from the prototype.</w:t>
            </w:r>
          </w:p>
          <w:p w14:paraId="7F594D74" w14:textId="77777777" w:rsidR="00D459D2" w:rsidRPr="00D459D2" w:rsidRDefault="00D459D2" w:rsidP="00D459D2">
            <w:pPr>
              <w:numPr>
                <w:ilvl w:val="0"/>
                <w:numId w:val="20"/>
              </w:numPr>
              <w:tabs>
                <w:tab w:val="clear" w:pos="720"/>
                <w:tab w:val="num" w:pos="474"/>
              </w:tabs>
              <w:ind w:left="474"/>
              <w:rPr>
                <w:rFonts w:asciiTheme="minorHAnsi" w:hAnsiTheme="minorHAnsi" w:cstheme="minorHAnsi"/>
                <w:sz w:val="24"/>
                <w:szCs w:val="24"/>
                <w:lang w:val="en-IN"/>
              </w:rPr>
            </w:pPr>
            <w:r w:rsidRPr="00D459D2">
              <w:rPr>
                <w:rFonts w:asciiTheme="minorHAnsi" w:hAnsiTheme="minorHAnsi" w:cstheme="minorHAnsi"/>
                <w:sz w:val="24"/>
                <w:szCs w:val="24"/>
              </w:rPr>
              <w:t>‘FrmCustomerScreen’ form instance is a client for this factory method.</w:t>
            </w:r>
          </w:p>
          <w:p w14:paraId="1FFD5CD8" w14:textId="77777777" w:rsidR="00D459D2" w:rsidRPr="00D459D2" w:rsidRDefault="00D459D2" w:rsidP="00D459D2">
            <w:pPr>
              <w:numPr>
                <w:ilvl w:val="0"/>
                <w:numId w:val="20"/>
              </w:numPr>
              <w:tabs>
                <w:tab w:val="clear" w:pos="720"/>
                <w:tab w:val="num" w:pos="474"/>
              </w:tabs>
              <w:ind w:left="474"/>
              <w:rPr>
                <w:rFonts w:asciiTheme="minorHAnsi" w:hAnsiTheme="minorHAnsi" w:cstheme="minorHAnsi"/>
                <w:sz w:val="24"/>
                <w:szCs w:val="24"/>
                <w:lang w:val="en-IN"/>
              </w:rPr>
            </w:pPr>
            <w:r w:rsidRPr="00D459D2">
              <w:rPr>
                <w:rFonts w:asciiTheme="minorHAnsi" w:hAnsiTheme="minorHAnsi" w:cstheme="minorHAnsi"/>
                <w:sz w:val="24"/>
                <w:szCs w:val="24"/>
              </w:rPr>
              <w:t>Factory method uses BeveragePanelPrototype to clone the new instance that will be returned.</w:t>
            </w:r>
          </w:p>
          <w:p w14:paraId="1F206A7B" w14:textId="207AD3D5" w:rsidR="00D459D2" w:rsidRPr="005258C8" w:rsidRDefault="00D459D2" w:rsidP="009871C9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</w:tbl>
    <w:p w14:paraId="0E10A0B9" w14:textId="45CF1DF3" w:rsidR="0069371B" w:rsidRDefault="0069371B">
      <w:pPr>
        <w:widowControl/>
        <w:suppressAutoHyphens w:val="0"/>
        <w:rPr>
          <w:rFonts w:ascii="Calibri" w:hAnsi="Calibri" w:cs="Calibri"/>
          <w:sz w:val="22"/>
          <w:szCs w:val="22"/>
        </w:rPr>
      </w:pPr>
    </w:p>
    <w:p w14:paraId="35BCD9B5" w14:textId="77777777" w:rsidR="0069371B" w:rsidRDefault="0069371B">
      <w:pPr>
        <w:widowControl/>
        <w:suppressAutoHyphens w:val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 w:type="page"/>
      </w:r>
    </w:p>
    <w:tbl>
      <w:tblPr>
        <w:tblStyle w:val="TableGrid"/>
        <w:tblW w:w="0" w:type="auto"/>
        <w:tblInd w:w="-5" w:type="dxa"/>
        <w:tblCellMar>
          <w:bottom w:w="57" w:type="dxa"/>
        </w:tblCellMar>
        <w:tblLook w:val="04A0" w:firstRow="1" w:lastRow="0" w:firstColumn="1" w:lastColumn="0" w:noHBand="0" w:noVBand="1"/>
      </w:tblPr>
      <w:tblGrid>
        <w:gridCol w:w="553"/>
        <w:gridCol w:w="10504"/>
      </w:tblGrid>
      <w:tr w:rsidR="0069371B" w:rsidRPr="00FA3856" w14:paraId="04EB4F41" w14:textId="77777777" w:rsidTr="00D42D09">
        <w:trPr>
          <w:cantSplit/>
          <w:trHeight w:val="378"/>
        </w:trPr>
        <w:tc>
          <w:tcPr>
            <w:tcW w:w="553" w:type="dxa"/>
            <w:vMerge w:val="restart"/>
            <w:shd w:val="clear" w:color="auto" w:fill="D9D9D9"/>
            <w:textDirection w:val="btLr"/>
            <w:vAlign w:val="center"/>
          </w:tcPr>
          <w:p w14:paraId="28F8B3D8" w14:textId="77777777" w:rsidR="0069371B" w:rsidRPr="00846C52" w:rsidRDefault="0069371B" w:rsidP="00D42D09">
            <w:pPr>
              <w:ind w:left="113" w:right="113"/>
              <w:jc w:val="center"/>
              <w:rPr>
                <w:rFonts w:cs="Calibri"/>
                <w:b/>
                <w:bCs/>
                <w:sz w:val="28"/>
                <w:szCs w:val="28"/>
              </w:rPr>
            </w:pPr>
            <w:r>
              <w:rPr>
                <w:rFonts w:cs="Calibri"/>
                <w:b/>
                <w:bCs/>
                <w:sz w:val="28"/>
                <w:szCs w:val="28"/>
              </w:rPr>
              <w:lastRenderedPageBreak/>
              <w:t xml:space="preserve">Final Project: </w:t>
            </w:r>
            <w:proofErr w:type="spellStart"/>
            <w:r w:rsidRPr="005258C8">
              <w:rPr>
                <w:rFonts w:asciiTheme="minorHAnsi" w:hAnsiTheme="minorHAnsi" w:cstheme="minorHAnsi"/>
                <w:bCs/>
                <w:color w:val="0070C0"/>
              </w:rPr>
              <w:t>Ved</w:t>
            </w:r>
            <w:proofErr w:type="spellEnd"/>
            <w:r w:rsidRPr="005258C8">
              <w:rPr>
                <w:rFonts w:asciiTheme="minorHAnsi" w:hAnsiTheme="minorHAnsi" w:cstheme="minorHAnsi"/>
                <w:bCs/>
                <w:color w:val="0070C0"/>
              </w:rPr>
              <w:t xml:space="preserve"> Chandurkar &amp; </w:t>
            </w:r>
            <w:proofErr w:type="spellStart"/>
            <w:r w:rsidRPr="005258C8">
              <w:rPr>
                <w:rFonts w:asciiTheme="minorHAnsi" w:hAnsiTheme="minorHAnsi" w:cstheme="minorHAnsi"/>
                <w:bCs/>
                <w:color w:val="0070C0"/>
              </w:rPr>
              <w:t>Oreoluwa</w:t>
            </w:r>
            <w:proofErr w:type="spellEnd"/>
            <w:r w:rsidRPr="005258C8">
              <w:rPr>
                <w:rFonts w:asciiTheme="minorHAnsi" w:hAnsiTheme="minorHAnsi" w:cstheme="minorHAnsi"/>
                <w:bCs/>
                <w:color w:val="0070C0"/>
              </w:rPr>
              <w:t xml:space="preserve"> Lawal</w:t>
            </w:r>
            <w:r w:rsidRPr="000702DF">
              <w:rPr>
                <w:rFonts w:cs="Calibri"/>
                <w:b/>
                <w:bCs/>
                <w:color w:val="0070C0"/>
                <w:sz w:val="22"/>
                <w:szCs w:val="22"/>
              </w:rPr>
              <w:t xml:space="preserve"> Continued . . .</w:t>
            </w:r>
          </w:p>
        </w:tc>
        <w:tc>
          <w:tcPr>
            <w:tcW w:w="10504" w:type="dxa"/>
            <w:shd w:val="clear" w:color="auto" w:fill="FFF8E5"/>
            <w:vAlign w:val="center"/>
          </w:tcPr>
          <w:p w14:paraId="68183D0F" w14:textId="19A2672A" w:rsidR="0069371B" w:rsidRPr="00091475" w:rsidRDefault="0069371B" w:rsidP="00D42D09">
            <w:pPr>
              <w:rPr>
                <w:rFonts w:ascii="Calibri" w:hAnsi="Calibri" w:cs="Calibri"/>
                <w:sz w:val="22"/>
                <w:szCs w:val="22"/>
              </w:rPr>
            </w:pPr>
            <w:r w:rsidRPr="0069371B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Final Project – </w:t>
            </w:r>
            <w:r>
              <w:rPr>
                <w:rFonts w:asciiTheme="minorHAnsi" w:hAnsiTheme="minorHAnsi" w:cstheme="minorHAnsi"/>
                <w:b/>
                <w:bCs/>
                <w:color w:val="538135" w:themeColor="accent6" w:themeShade="BF"/>
                <w:sz w:val="28"/>
                <w:szCs w:val="28"/>
              </w:rPr>
              <w:t>Iterator</w:t>
            </w:r>
            <w:r>
              <w:rPr>
                <w:rFonts w:asciiTheme="minorHAnsi" w:hAnsiTheme="minorHAnsi" w:cstheme="minorHAnsi"/>
                <w:b/>
                <w:bCs/>
                <w:color w:val="538135" w:themeColor="accent6" w:themeShade="BF"/>
                <w:sz w:val="28"/>
                <w:szCs w:val="28"/>
              </w:rPr>
              <w:t xml:space="preserve"> </w:t>
            </w:r>
            <w:r w:rsidR="00854177">
              <w:rPr>
                <w:rFonts w:asciiTheme="minorHAnsi" w:hAnsiTheme="minorHAnsi" w:cstheme="minorHAnsi"/>
                <w:b/>
                <w:bCs/>
                <w:color w:val="538135" w:themeColor="accent6" w:themeShade="BF"/>
                <w:sz w:val="28"/>
                <w:szCs w:val="28"/>
              </w:rPr>
              <w:t>D</w:t>
            </w:r>
            <w:r>
              <w:rPr>
                <w:rFonts w:asciiTheme="minorHAnsi" w:hAnsiTheme="minorHAnsi" w:cstheme="minorHAnsi"/>
                <w:b/>
                <w:bCs/>
                <w:color w:val="538135" w:themeColor="accent6" w:themeShade="BF"/>
                <w:sz w:val="28"/>
                <w:szCs w:val="28"/>
              </w:rPr>
              <w:t xml:space="preserve">esign </w:t>
            </w:r>
            <w:r w:rsidR="00854177">
              <w:rPr>
                <w:rFonts w:asciiTheme="minorHAnsi" w:hAnsiTheme="minorHAnsi" w:cstheme="minorHAnsi"/>
                <w:b/>
                <w:bCs/>
                <w:color w:val="538135" w:themeColor="accent6" w:themeShade="BF"/>
                <w:sz w:val="28"/>
                <w:szCs w:val="28"/>
              </w:rPr>
              <w:t>P</w:t>
            </w:r>
            <w:r>
              <w:rPr>
                <w:rFonts w:asciiTheme="minorHAnsi" w:hAnsiTheme="minorHAnsi" w:cstheme="minorHAnsi"/>
                <w:b/>
                <w:bCs/>
                <w:color w:val="538135" w:themeColor="accent6" w:themeShade="BF"/>
                <w:sz w:val="28"/>
                <w:szCs w:val="28"/>
              </w:rPr>
              <w:t xml:space="preserve">atterns in the </w:t>
            </w:r>
            <w:r w:rsidR="00854177">
              <w:rPr>
                <w:rFonts w:asciiTheme="minorHAnsi" w:hAnsiTheme="minorHAnsi" w:cstheme="minorHAnsi"/>
                <w:b/>
                <w:bCs/>
                <w:color w:val="538135" w:themeColor="accent6" w:themeShade="BF"/>
                <w:sz w:val="28"/>
                <w:szCs w:val="28"/>
              </w:rPr>
              <w:t>A</w:t>
            </w:r>
            <w:r>
              <w:rPr>
                <w:rFonts w:asciiTheme="minorHAnsi" w:hAnsiTheme="minorHAnsi" w:cstheme="minorHAnsi"/>
                <w:b/>
                <w:bCs/>
                <w:color w:val="538135" w:themeColor="accent6" w:themeShade="BF"/>
                <w:sz w:val="28"/>
                <w:szCs w:val="28"/>
              </w:rPr>
              <w:t>pplication</w:t>
            </w:r>
          </w:p>
        </w:tc>
      </w:tr>
      <w:tr w:rsidR="0069371B" w:rsidRPr="00FA3856" w14:paraId="40B0C1EB" w14:textId="77777777" w:rsidTr="00D42D09">
        <w:trPr>
          <w:cantSplit/>
          <w:trHeight w:val="6070"/>
        </w:trPr>
        <w:tc>
          <w:tcPr>
            <w:tcW w:w="553" w:type="dxa"/>
            <w:vMerge/>
            <w:shd w:val="clear" w:color="auto" w:fill="D9D9D9"/>
            <w:vAlign w:val="center"/>
          </w:tcPr>
          <w:p w14:paraId="524C2C2E" w14:textId="77777777" w:rsidR="0069371B" w:rsidRPr="00091475" w:rsidRDefault="0069371B" w:rsidP="00D42D09">
            <w:pPr>
              <w:jc w:val="center"/>
              <w:rPr>
                <w:rFonts w:cs="Calibri"/>
                <w:b/>
                <w:bCs/>
                <w:sz w:val="36"/>
                <w:szCs w:val="36"/>
              </w:rPr>
            </w:pPr>
          </w:p>
        </w:tc>
        <w:tc>
          <w:tcPr>
            <w:tcW w:w="10504" w:type="dxa"/>
          </w:tcPr>
          <w:p w14:paraId="4F47CA0F" w14:textId="77777777" w:rsidR="0069371B" w:rsidRPr="009871C9" w:rsidRDefault="0069371B" w:rsidP="00D42D09">
            <w:pPr>
              <w:widowControl/>
              <w:suppressAutoHyphens w:val="0"/>
              <w:ind w:left="49"/>
              <w:contextualSpacing/>
              <w:rPr>
                <w:rFonts w:asciiTheme="minorHAnsi" w:hAnsiTheme="minorHAnsi" w:cstheme="minorHAnsi"/>
                <w:b/>
                <w:bCs/>
                <w:color w:val="2E74B5" w:themeColor="accent5" w:themeShade="BF"/>
                <w:sz w:val="12"/>
                <w:szCs w:val="12"/>
              </w:rPr>
            </w:pPr>
          </w:p>
          <w:p w14:paraId="101F8A21" w14:textId="42810DAF" w:rsidR="0069371B" w:rsidRPr="009871C9" w:rsidRDefault="0069371B" w:rsidP="00D42D09">
            <w:pPr>
              <w:widowControl/>
              <w:suppressAutoHyphens w:val="0"/>
              <w:ind w:left="49"/>
              <w:contextualSpacing/>
              <w:rPr>
                <w:rFonts w:asciiTheme="minorHAnsi" w:hAnsiTheme="minorHAnsi" w:cstheme="minorHAnsi"/>
                <w:b/>
                <w:bCs/>
                <w:color w:val="2E74B5" w:themeColor="accent5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color w:val="2E74B5" w:themeColor="accent5" w:themeShade="BF"/>
                <w:sz w:val="24"/>
                <w:szCs w:val="24"/>
              </w:rPr>
              <w:t>Iterator</w:t>
            </w:r>
            <w:r w:rsidRPr="009871C9">
              <w:rPr>
                <w:rFonts w:asciiTheme="minorHAnsi" w:hAnsiTheme="minorHAnsi" w:cstheme="minorHAnsi"/>
                <w:b/>
                <w:bCs/>
                <w:color w:val="2E74B5" w:themeColor="accent5" w:themeShade="BF"/>
                <w:sz w:val="24"/>
                <w:szCs w:val="24"/>
              </w:rPr>
              <w:t xml:space="preserve"> Design Pattern</w:t>
            </w:r>
          </w:p>
          <w:p w14:paraId="2502BDF3" w14:textId="77777777" w:rsidR="0069371B" w:rsidRPr="009871C9" w:rsidRDefault="0069371B" w:rsidP="00D42D09">
            <w:pPr>
              <w:rPr>
                <w:rFonts w:asciiTheme="minorHAnsi" w:hAnsiTheme="minorHAnsi" w:cstheme="minorHAnsi"/>
                <w:sz w:val="12"/>
                <w:szCs w:val="12"/>
              </w:rPr>
            </w:pPr>
          </w:p>
          <w:p w14:paraId="753DE253" w14:textId="2ECC3F5B" w:rsidR="0069371B" w:rsidRDefault="0069371B" w:rsidP="00D42D09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9371B">
              <w:rPr>
                <w:rFonts w:asciiTheme="minorHAnsi" w:hAnsiTheme="minorHAnsi" w:cstheme="minorHAnsi"/>
                <w:sz w:val="24"/>
                <w:szCs w:val="24"/>
              </w:rPr>
              <w:drawing>
                <wp:inline distT="0" distB="0" distL="0" distR="0" wp14:anchorId="6CA74226" wp14:editId="17A5D458">
                  <wp:extent cx="6459220" cy="4621122"/>
                  <wp:effectExtent l="19050" t="19050" r="17780" b="27305"/>
                  <wp:docPr id="12" name="Picture 1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C7AF2ED-0E64-4B19-A481-BFB51FCED6A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1">
                            <a:extLst>
                              <a:ext uri="{FF2B5EF4-FFF2-40B4-BE49-F238E27FC236}">
                                <a16:creationId xmlns:a16="http://schemas.microsoft.com/office/drawing/2014/main" id="{9C7AF2ED-0E64-4B19-A481-BFB51FCED6A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7397" cy="462697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207C31" w14:textId="77777777" w:rsidR="0069371B" w:rsidRPr="00D459D2" w:rsidRDefault="0069371B" w:rsidP="00D42D09">
            <w:pPr>
              <w:rPr>
                <w:rFonts w:asciiTheme="minorHAnsi" w:hAnsiTheme="minorHAnsi" w:cstheme="minorHAnsi"/>
                <w:sz w:val="12"/>
                <w:szCs w:val="12"/>
              </w:rPr>
            </w:pPr>
          </w:p>
          <w:p w14:paraId="29DC89C4" w14:textId="77777777" w:rsidR="0069371B" w:rsidRPr="0069371B" w:rsidRDefault="0069371B" w:rsidP="0069371B">
            <w:pPr>
              <w:numPr>
                <w:ilvl w:val="0"/>
                <w:numId w:val="22"/>
              </w:numPr>
              <w:tabs>
                <w:tab w:val="clear" w:pos="720"/>
                <w:tab w:val="num" w:pos="474"/>
              </w:tabs>
              <w:ind w:left="474"/>
              <w:rPr>
                <w:rFonts w:asciiTheme="minorHAnsi" w:hAnsiTheme="minorHAnsi" w:cstheme="minorHAnsi"/>
                <w:sz w:val="24"/>
                <w:szCs w:val="24"/>
                <w:lang w:val="en-IN"/>
              </w:rPr>
            </w:pPr>
            <w:r w:rsidRPr="0069371B">
              <w:rPr>
                <w:rFonts w:asciiTheme="minorHAnsi" w:hAnsiTheme="minorHAnsi" w:cstheme="minorHAnsi"/>
                <w:sz w:val="24"/>
                <w:szCs w:val="24"/>
              </w:rPr>
              <w:t>The AddonIterator implements IIterator interface</w:t>
            </w:r>
          </w:p>
          <w:p w14:paraId="3F92BA77" w14:textId="77777777" w:rsidR="0069371B" w:rsidRPr="0069371B" w:rsidRDefault="0069371B" w:rsidP="0069371B">
            <w:pPr>
              <w:numPr>
                <w:ilvl w:val="0"/>
                <w:numId w:val="22"/>
              </w:numPr>
              <w:tabs>
                <w:tab w:val="clear" w:pos="720"/>
                <w:tab w:val="num" w:pos="474"/>
              </w:tabs>
              <w:ind w:left="474"/>
              <w:rPr>
                <w:rFonts w:asciiTheme="minorHAnsi" w:hAnsiTheme="minorHAnsi" w:cstheme="minorHAnsi"/>
                <w:sz w:val="24"/>
                <w:szCs w:val="24"/>
                <w:lang w:val="en-IN"/>
              </w:rPr>
            </w:pPr>
            <w:r w:rsidRPr="0069371B">
              <w:rPr>
                <w:rFonts w:asciiTheme="minorHAnsi" w:hAnsiTheme="minorHAnsi" w:cstheme="minorHAnsi"/>
                <w:sz w:val="24"/>
                <w:szCs w:val="24"/>
              </w:rPr>
              <w:t>AddonCollection implements IAggregate interface</w:t>
            </w:r>
          </w:p>
          <w:p w14:paraId="10E6A731" w14:textId="77777777" w:rsidR="0069371B" w:rsidRPr="0069371B" w:rsidRDefault="0069371B" w:rsidP="0069371B">
            <w:pPr>
              <w:numPr>
                <w:ilvl w:val="0"/>
                <w:numId w:val="22"/>
              </w:numPr>
              <w:tabs>
                <w:tab w:val="clear" w:pos="720"/>
                <w:tab w:val="num" w:pos="474"/>
              </w:tabs>
              <w:ind w:left="474"/>
              <w:rPr>
                <w:rFonts w:asciiTheme="minorHAnsi" w:hAnsiTheme="minorHAnsi" w:cstheme="minorHAnsi"/>
                <w:sz w:val="24"/>
                <w:szCs w:val="24"/>
                <w:lang w:val="en-IN"/>
              </w:rPr>
            </w:pPr>
            <w:r w:rsidRPr="0069371B">
              <w:rPr>
                <w:rFonts w:asciiTheme="minorHAnsi" w:hAnsiTheme="minorHAnsi" w:cstheme="minorHAnsi"/>
                <w:sz w:val="24"/>
                <w:szCs w:val="24"/>
              </w:rPr>
              <w:t>ProductDB and FrmCustomerScreen classes are clients of these two.</w:t>
            </w:r>
          </w:p>
          <w:p w14:paraId="37728DA5" w14:textId="17ED97D6" w:rsidR="0069371B" w:rsidRPr="0069371B" w:rsidRDefault="0069371B" w:rsidP="0069371B">
            <w:pPr>
              <w:ind w:left="474"/>
              <w:rPr>
                <w:rFonts w:asciiTheme="minorHAnsi" w:hAnsiTheme="minorHAnsi" w:cstheme="minorHAnsi"/>
                <w:sz w:val="12"/>
                <w:szCs w:val="12"/>
                <w:lang w:val="en-IN"/>
              </w:rPr>
            </w:pPr>
          </w:p>
        </w:tc>
      </w:tr>
    </w:tbl>
    <w:p w14:paraId="7A8B1C71" w14:textId="298C40FB" w:rsidR="0069371B" w:rsidRDefault="0069371B">
      <w:pPr>
        <w:widowControl/>
        <w:suppressAutoHyphens w:val="0"/>
        <w:rPr>
          <w:rFonts w:ascii="Calibri" w:hAnsi="Calibri" w:cs="Calibri"/>
          <w:sz w:val="22"/>
          <w:szCs w:val="22"/>
        </w:rPr>
      </w:pPr>
    </w:p>
    <w:p w14:paraId="04A5A318" w14:textId="6E51F7DF" w:rsidR="0069371B" w:rsidRPr="00854177" w:rsidRDefault="00854177">
      <w:pPr>
        <w:widowControl/>
        <w:suppressAutoHyphens w:val="0"/>
        <w:rPr>
          <w:rFonts w:ascii="Calibri" w:hAnsi="Calibri" w:cs="Calibri"/>
          <w:b/>
          <w:bCs/>
          <w:sz w:val="24"/>
          <w:szCs w:val="24"/>
        </w:rPr>
      </w:pPr>
      <w:r w:rsidRPr="00854177">
        <w:rPr>
          <w:rFonts w:ascii="Calibri" w:hAnsi="Calibri" w:cs="Calibri"/>
          <w:b/>
          <w:bCs/>
          <w:color w:val="2E74B5" w:themeColor="accent5" w:themeShade="BF"/>
          <w:sz w:val="24"/>
          <w:szCs w:val="24"/>
        </w:rPr>
        <w:t xml:space="preserve">Document continues below . . . </w:t>
      </w:r>
      <w:r w:rsidR="0069371B" w:rsidRPr="00854177">
        <w:rPr>
          <w:rFonts w:ascii="Calibri" w:hAnsi="Calibri" w:cs="Calibri"/>
          <w:b/>
          <w:bCs/>
          <w:sz w:val="24"/>
          <w:szCs w:val="24"/>
        </w:rPr>
        <w:br w:type="page"/>
      </w:r>
    </w:p>
    <w:tbl>
      <w:tblPr>
        <w:tblStyle w:val="TableGrid"/>
        <w:tblW w:w="0" w:type="auto"/>
        <w:tblInd w:w="-5" w:type="dxa"/>
        <w:tblCellMar>
          <w:bottom w:w="57" w:type="dxa"/>
        </w:tblCellMar>
        <w:tblLook w:val="04A0" w:firstRow="1" w:lastRow="0" w:firstColumn="1" w:lastColumn="0" w:noHBand="0" w:noVBand="1"/>
      </w:tblPr>
      <w:tblGrid>
        <w:gridCol w:w="553"/>
        <w:gridCol w:w="10504"/>
      </w:tblGrid>
      <w:tr w:rsidR="00854177" w:rsidRPr="00FA3856" w14:paraId="190D28C9" w14:textId="77777777" w:rsidTr="00D42D09">
        <w:trPr>
          <w:cantSplit/>
          <w:trHeight w:val="378"/>
        </w:trPr>
        <w:tc>
          <w:tcPr>
            <w:tcW w:w="553" w:type="dxa"/>
            <w:vMerge w:val="restart"/>
            <w:shd w:val="clear" w:color="auto" w:fill="D9D9D9"/>
            <w:textDirection w:val="btLr"/>
            <w:vAlign w:val="center"/>
          </w:tcPr>
          <w:p w14:paraId="616E9540" w14:textId="77777777" w:rsidR="0069371B" w:rsidRPr="00846C52" w:rsidRDefault="0069371B" w:rsidP="00D42D09">
            <w:pPr>
              <w:ind w:left="113" w:right="113"/>
              <w:jc w:val="center"/>
              <w:rPr>
                <w:rFonts w:cs="Calibri"/>
                <w:b/>
                <w:bCs/>
                <w:sz w:val="28"/>
                <w:szCs w:val="28"/>
              </w:rPr>
            </w:pPr>
            <w:r>
              <w:rPr>
                <w:rFonts w:cs="Calibri"/>
                <w:b/>
                <w:bCs/>
                <w:sz w:val="28"/>
                <w:szCs w:val="28"/>
              </w:rPr>
              <w:lastRenderedPageBreak/>
              <w:t xml:space="preserve">Final Project: </w:t>
            </w:r>
            <w:proofErr w:type="spellStart"/>
            <w:r w:rsidRPr="005258C8">
              <w:rPr>
                <w:rFonts w:asciiTheme="minorHAnsi" w:hAnsiTheme="minorHAnsi" w:cstheme="minorHAnsi"/>
                <w:bCs/>
                <w:color w:val="0070C0"/>
              </w:rPr>
              <w:t>Ved</w:t>
            </w:r>
            <w:proofErr w:type="spellEnd"/>
            <w:r w:rsidRPr="005258C8">
              <w:rPr>
                <w:rFonts w:asciiTheme="minorHAnsi" w:hAnsiTheme="minorHAnsi" w:cstheme="minorHAnsi"/>
                <w:bCs/>
                <w:color w:val="0070C0"/>
              </w:rPr>
              <w:t xml:space="preserve"> Chandurkar &amp; </w:t>
            </w:r>
            <w:proofErr w:type="spellStart"/>
            <w:r w:rsidRPr="005258C8">
              <w:rPr>
                <w:rFonts w:asciiTheme="minorHAnsi" w:hAnsiTheme="minorHAnsi" w:cstheme="minorHAnsi"/>
                <w:bCs/>
                <w:color w:val="0070C0"/>
              </w:rPr>
              <w:t>Oreoluwa</w:t>
            </w:r>
            <w:proofErr w:type="spellEnd"/>
            <w:r w:rsidRPr="005258C8">
              <w:rPr>
                <w:rFonts w:asciiTheme="minorHAnsi" w:hAnsiTheme="minorHAnsi" w:cstheme="minorHAnsi"/>
                <w:bCs/>
                <w:color w:val="0070C0"/>
              </w:rPr>
              <w:t xml:space="preserve"> Lawal</w:t>
            </w:r>
            <w:r w:rsidRPr="000702DF">
              <w:rPr>
                <w:rFonts w:cs="Calibri"/>
                <w:b/>
                <w:bCs/>
                <w:color w:val="0070C0"/>
                <w:sz w:val="22"/>
                <w:szCs w:val="22"/>
              </w:rPr>
              <w:t xml:space="preserve"> Continued . . .</w:t>
            </w:r>
          </w:p>
        </w:tc>
        <w:tc>
          <w:tcPr>
            <w:tcW w:w="10504" w:type="dxa"/>
            <w:shd w:val="clear" w:color="auto" w:fill="FFF8E5"/>
            <w:vAlign w:val="center"/>
          </w:tcPr>
          <w:p w14:paraId="6A60A7AB" w14:textId="1E16DFA8" w:rsidR="0069371B" w:rsidRPr="00091475" w:rsidRDefault="0069371B" w:rsidP="00D42D09">
            <w:pPr>
              <w:rPr>
                <w:rFonts w:ascii="Calibri" w:hAnsi="Calibri" w:cs="Calibri"/>
                <w:sz w:val="22"/>
                <w:szCs w:val="22"/>
              </w:rPr>
            </w:pPr>
            <w:r w:rsidRPr="0069371B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Final Project – </w:t>
            </w:r>
            <w:r w:rsidR="00854177">
              <w:rPr>
                <w:rFonts w:asciiTheme="minorHAnsi" w:hAnsiTheme="minorHAnsi" w:cstheme="minorHAnsi"/>
                <w:b/>
                <w:bCs/>
                <w:color w:val="538135" w:themeColor="accent6" w:themeShade="BF"/>
                <w:sz w:val="28"/>
                <w:szCs w:val="28"/>
              </w:rPr>
              <w:t>Observer Design Pattern implemented in the Application</w:t>
            </w:r>
          </w:p>
        </w:tc>
      </w:tr>
      <w:tr w:rsidR="00854177" w:rsidRPr="00FA3856" w14:paraId="7D000015" w14:textId="77777777" w:rsidTr="00D42D09">
        <w:trPr>
          <w:cantSplit/>
          <w:trHeight w:val="6070"/>
        </w:trPr>
        <w:tc>
          <w:tcPr>
            <w:tcW w:w="553" w:type="dxa"/>
            <w:vMerge/>
            <w:shd w:val="clear" w:color="auto" w:fill="D9D9D9"/>
            <w:vAlign w:val="center"/>
          </w:tcPr>
          <w:p w14:paraId="28E25C72" w14:textId="77777777" w:rsidR="0069371B" w:rsidRPr="00091475" w:rsidRDefault="0069371B" w:rsidP="00D42D09">
            <w:pPr>
              <w:jc w:val="center"/>
              <w:rPr>
                <w:rFonts w:cs="Calibri"/>
                <w:b/>
                <w:bCs/>
                <w:sz w:val="36"/>
                <w:szCs w:val="36"/>
              </w:rPr>
            </w:pPr>
          </w:p>
        </w:tc>
        <w:tc>
          <w:tcPr>
            <w:tcW w:w="10504" w:type="dxa"/>
          </w:tcPr>
          <w:p w14:paraId="0F014873" w14:textId="77777777" w:rsidR="0069371B" w:rsidRPr="009871C9" w:rsidRDefault="0069371B" w:rsidP="00D42D09">
            <w:pPr>
              <w:widowControl/>
              <w:suppressAutoHyphens w:val="0"/>
              <w:ind w:left="49"/>
              <w:contextualSpacing/>
              <w:rPr>
                <w:rFonts w:asciiTheme="minorHAnsi" w:hAnsiTheme="minorHAnsi" w:cstheme="minorHAnsi"/>
                <w:b/>
                <w:bCs/>
                <w:color w:val="2E74B5" w:themeColor="accent5" w:themeShade="BF"/>
                <w:sz w:val="12"/>
                <w:szCs w:val="12"/>
              </w:rPr>
            </w:pPr>
          </w:p>
          <w:p w14:paraId="3F451EBF" w14:textId="3FE9FAE3" w:rsidR="0069371B" w:rsidRDefault="00854177" w:rsidP="00D42D09">
            <w:pPr>
              <w:widowControl/>
              <w:suppressAutoHyphens w:val="0"/>
              <w:ind w:left="49"/>
              <w:contextualSpacing/>
              <w:rPr>
                <w:rFonts w:asciiTheme="minorHAnsi" w:hAnsiTheme="minorHAnsi" w:cstheme="minorHAnsi"/>
                <w:b/>
                <w:bCs/>
                <w:color w:val="2E74B5" w:themeColor="accent5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color w:val="2E74B5" w:themeColor="accent5" w:themeShade="BF"/>
                <w:sz w:val="24"/>
                <w:szCs w:val="24"/>
              </w:rPr>
              <w:t>Observer</w:t>
            </w:r>
            <w:r w:rsidR="0069371B" w:rsidRPr="009871C9">
              <w:rPr>
                <w:rFonts w:asciiTheme="minorHAnsi" w:hAnsiTheme="minorHAnsi" w:cstheme="minorHAnsi"/>
                <w:b/>
                <w:bCs/>
                <w:color w:val="2E74B5" w:themeColor="accent5" w:themeShade="BF"/>
                <w:sz w:val="24"/>
                <w:szCs w:val="24"/>
              </w:rPr>
              <w:t xml:space="preserve"> Design Pattern</w:t>
            </w:r>
          </w:p>
          <w:p w14:paraId="0E4ABE2B" w14:textId="7918FCC7" w:rsidR="00854177" w:rsidRPr="009871C9" w:rsidRDefault="00854177" w:rsidP="00D42D09">
            <w:pPr>
              <w:widowControl/>
              <w:suppressAutoHyphens w:val="0"/>
              <w:ind w:left="49"/>
              <w:contextualSpacing/>
              <w:rPr>
                <w:rFonts w:asciiTheme="minorHAnsi" w:hAnsiTheme="minorHAnsi" w:cstheme="minorHAnsi"/>
                <w:b/>
                <w:bCs/>
                <w:color w:val="2E74B5" w:themeColor="accent5" w:themeShade="BF"/>
                <w:sz w:val="24"/>
                <w:szCs w:val="24"/>
              </w:rPr>
            </w:pPr>
            <w:r w:rsidRPr="00854177">
              <w:rPr>
                <w:rFonts w:asciiTheme="minorHAnsi" w:hAnsiTheme="minorHAnsi" w:cstheme="minorHAnsi"/>
                <w:b/>
                <w:bCs/>
                <w:color w:val="2E74B5" w:themeColor="accent5" w:themeShade="BF"/>
                <w:sz w:val="24"/>
                <w:szCs w:val="24"/>
              </w:rPr>
              <w:drawing>
                <wp:inline distT="0" distB="0" distL="0" distR="0" wp14:anchorId="4EA65D72" wp14:editId="11BC6106">
                  <wp:extent cx="6413500" cy="4599383"/>
                  <wp:effectExtent l="19050" t="19050" r="25400" b="10795"/>
                  <wp:docPr id="4" name="Picture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D868B27-4474-40A2-ADC7-F94EA8626B6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>
                            <a:extLst>
                              <a:ext uri="{FF2B5EF4-FFF2-40B4-BE49-F238E27FC236}">
                                <a16:creationId xmlns:a16="http://schemas.microsoft.com/office/drawing/2014/main" id="{3D868B27-4474-40A2-ADC7-F94EA8626B6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2465" cy="460581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B95D5A" w14:textId="77777777" w:rsidR="0069371B" w:rsidRPr="009871C9" w:rsidRDefault="0069371B" w:rsidP="00D42D09">
            <w:pPr>
              <w:rPr>
                <w:rFonts w:asciiTheme="minorHAnsi" w:hAnsiTheme="minorHAnsi" w:cstheme="minorHAnsi"/>
                <w:sz w:val="12"/>
                <w:szCs w:val="12"/>
              </w:rPr>
            </w:pPr>
          </w:p>
          <w:p w14:paraId="7B846FA7" w14:textId="77777777" w:rsidR="00854177" w:rsidRPr="00854177" w:rsidRDefault="00854177" w:rsidP="00854177">
            <w:pPr>
              <w:numPr>
                <w:ilvl w:val="0"/>
                <w:numId w:val="24"/>
              </w:numPr>
              <w:tabs>
                <w:tab w:val="clear" w:pos="720"/>
                <w:tab w:val="num" w:pos="474"/>
              </w:tabs>
              <w:ind w:left="474"/>
              <w:rPr>
                <w:rFonts w:asciiTheme="minorHAnsi" w:hAnsiTheme="minorHAnsi" w:cstheme="minorHAnsi"/>
                <w:sz w:val="24"/>
                <w:szCs w:val="24"/>
                <w:lang w:val="en-IN"/>
              </w:rPr>
            </w:pPr>
            <w:r w:rsidRPr="00854177">
              <w:rPr>
                <w:rFonts w:asciiTheme="minorHAnsi" w:hAnsiTheme="minorHAnsi" w:cstheme="minorHAnsi"/>
                <w:sz w:val="24"/>
                <w:szCs w:val="24"/>
              </w:rPr>
              <w:t>The control elements in BeveragePanelPrototype affect the total cost (Grand Total)). Hence BeveragePanelPrototype becomes the Observed (Subject).</w:t>
            </w:r>
          </w:p>
          <w:p w14:paraId="22BC597F" w14:textId="77777777" w:rsidR="00854177" w:rsidRPr="00854177" w:rsidRDefault="00854177" w:rsidP="00854177">
            <w:pPr>
              <w:numPr>
                <w:ilvl w:val="0"/>
                <w:numId w:val="24"/>
              </w:numPr>
              <w:tabs>
                <w:tab w:val="clear" w:pos="720"/>
                <w:tab w:val="num" w:pos="474"/>
              </w:tabs>
              <w:ind w:left="474"/>
              <w:rPr>
                <w:rFonts w:asciiTheme="minorHAnsi" w:hAnsiTheme="minorHAnsi" w:cstheme="minorHAnsi"/>
                <w:sz w:val="24"/>
                <w:szCs w:val="24"/>
                <w:lang w:val="en-IN"/>
              </w:rPr>
            </w:pPr>
            <w:r w:rsidRPr="00854177">
              <w:rPr>
                <w:rFonts w:asciiTheme="minorHAnsi" w:hAnsiTheme="minorHAnsi" w:cstheme="minorHAnsi"/>
                <w:sz w:val="24"/>
                <w:szCs w:val="24"/>
              </w:rPr>
              <w:t>On the other side GrandTotalObserver class is the Observer.</w:t>
            </w:r>
          </w:p>
          <w:p w14:paraId="2EC2327B" w14:textId="77777777" w:rsidR="00854177" w:rsidRPr="00854177" w:rsidRDefault="00854177" w:rsidP="00854177">
            <w:pPr>
              <w:numPr>
                <w:ilvl w:val="0"/>
                <w:numId w:val="24"/>
              </w:numPr>
              <w:tabs>
                <w:tab w:val="clear" w:pos="720"/>
                <w:tab w:val="num" w:pos="474"/>
              </w:tabs>
              <w:ind w:left="474"/>
              <w:rPr>
                <w:rFonts w:asciiTheme="minorHAnsi" w:hAnsiTheme="minorHAnsi" w:cstheme="minorHAnsi"/>
                <w:sz w:val="24"/>
                <w:szCs w:val="24"/>
                <w:lang w:val="en-IN"/>
              </w:rPr>
            </w:pPr>
            <w:r w:rsidRPr="00854177">
              <w:rPr>
                <w:rFonts w:asciiTheme="minorHAnsi" w:hAnsiTheme="minorHAnsi" w:cstheme="minorHAnsi"/>
                <w:sz w:val="24"/>
                <w:szCs w:val="24"/>
              </w:rPr>
              <w:t xml:space="preserve">When the elements that affect the total cost change, the Subject calls the </w:t>
            </w:r>
            <w:proofErr w:type="gramStart"/>
            <w:r w:rsidRPr="00854177">
              <w:rPr>
                <w:rFonts w:asciiTheme="minorHAnsi" w:hAnsiTheme="minorHAnsi" w:cstheme="minorHAnsi"/>
                <w:sz w:val="24"/>
                <w:szCs w:val="24"/>
              </w:rPr>
              <w:t>Notify(</w:t>
            </w:r>
            <w:proofErr w:type="gramEnd"/>
            <w:r w:rsidRPr="00854177">
              <w:rPr>
                <w:rFonts w:asciiTheme="minorHAnsi" w:hAnsiTheme="minorHAnsi" w:cstheme="minorHAnsi"/>
                <w:sz w:val="24"/>
                <w:szCs w:val="24"/>
              </w:rPr>
              <w:t>) and the Grand Total on the screen gets updated.</w:t>
            </w:r>
          </w:p>
          <w:p w14:paraId="3867B10D" w14:textId="77777777" w:rsidR="0069371B" w:rsidRPr="0069371B" w:rsidRDefault="0069371B" w:rsidP="0069371B">
            <w:pPr>
              <w:rPr>
                <w:rFonts w:asciiTheme="minorHAnsi" w:hAnsiTheme="minorHAnsi" w:cstheme="minorHAnsi"/>
                <w:sz w:val="24"/>
                <w:szCs w:val="24"/>
                <w:lang w:val="en-IN"/>
              </w:rPr>
            </w:pPr>
          </w:p>
        </w:tc>
      </w:tr>
    </w:tbl>
    <w:p w14:paraId="1DE306E5" w14:textId="31BF50A9" w:rsidR="008710F2" w:rsidRDefault="008710F2">
      <w:pPr>
        <w:widowControl/>
        <w:suppressAutoHyphens w:val="0"/>
        <w:rPr>
          <w:rFonts w:ascii="Calibri" w:hAnsi="Calibri" w:cs="Calibri"/>
          <w:sz w:val="22"/>
          <w:szCs w:val="22"/>
        </w:rPr>
      </w:pPr>
    </w:p>
    <w:p w14:paraId="13863E6F" w14:textId="33DB5D42" w:rsidR="00854177" w:rsidRDefault="00854177">
      <w:pPr>
        <w:widowControl/>
        <w:suppressAutoHyphens w:val="0"/>
        <w:rPr>
          <w:rFonts w:ascii="Calibri" w:hAnsi="Calibri" w:cs="Calibri"/>
          <w:b/>
          <w:bCs/>
          <w:color w:val="2E74B5" w:themeColor="accent5" w:themeShade="BF"/>
          <w:sz w:val="24"/>
          <w:szCs w:val="24"/>
        </w:rPr>
      </w:pPr>
      <w:r w:rsidRPr="00854177">
        <w:rPr>
          <w:rFonts w:ascii="Calibri" w:hAnsi="Calibri" w:cs="Calibri"/>
          <w:b/>
          <w:bCs/>
          <w:color w:val="2E74B5" w:themeColor="accent5" w:themeShade="BF"/>
          <w:sz w:val="24"/>
          <w:szCs w:val="24"/>
        </w:rPr>
        <w:t>Document continues below . . .</w:t>
      </w:r>
    </w:p>
    <w:p w14:paraId="01958CAA" w14:textId="61420782" w:rsidR="00854177" w:rsidRDefault="00854177">
      <w:pPr>
        <w:widowControl/>
        <w:suppressAutoHyphens w:val="0"/>
        <w:rPr>
          <w:rFonts w:ascii="Calibri" w:hAnsi="Calibri" w:cs="Calibri"/>
          <w:b/>
          <w:bCs/>
          <w:color w:val="2E74B5" w:themeColor="accent5" w:themeShade="BF"/>
          <w:sz w:val="24"/>
          <w:szCs w:val="24"/>
        </w:rPr>
      </w:pPr>
      <w:r>
        <w:rPr>
          <w:rFonts w:ascii="Calibri" w:hAnsi="Calibri" w:cs="Calibri"/>
          <w:b/>
          <w:bCs/>
          <w:color w:val="2E74B5" w:themeColor="accent5" w:themeShade="BF"/>
          <w:sz w:val="24"/>
          <w:szCs w:val="24"/>
        </w:rPr>
        <w:br w:type="page"/>
      </w:r>
    </w:p>
    <w:tbl>
      <w:tblPr>
        <w:tblStyle w:val="TableGrid"/>
        <w:tblW w:w="0" w:type="auto"/>
        <w:tblInd w:w="-5" w:type="dxa"/>
        <w:tblCellMar>
          <w:bottom w:w="57" w:type="dxa"/>
        </w:tblCellMar>
        <w:tblLook w:val="04A0" w:firstRow="1" w:lastRow="0" w:firstColumn="1" w:lastColumn="0" w:noHBand="0" w:noVBand="1"/>
      </w:tblPr>
      <w:tblGrid>
        <w:gridCol w:w="553"/>
        <w:gridCol w:w="10504"/>
      </w:tblGrid>
      <w:tr w:rsidR="00185C51" w:rsidRPr="00FA3856" w14:paraId="4E16EC77" w14:textId="77777777" w:rsidTr="00D42D09">
        <w:trPr>
          <w:cantSplit/>
          <w:trHeight w:val="378"/>
        </w:trPr>
        <w:tc>
          <w:tcPr>
            <w:tcW w:w="553" w:type="dxa"/>
            <w:vMerge w:val="restart"/>
            <w:shd w:val="clear" w:color="auto" w:fill="D9D9D9"/>
            <w:textDirection w:val="btLr"/>
            <w:vAlign w:val="center"/>
          </w:tcPr>
          <w:p w14:paraId="1AEFA0F7" w14:textId="77777777" w:rsidR="00854177" w:rsidRPr="00846C52" w:rsidRDefault="00854177" w:rsidP="00D42D09">
            <w:pPr>
              <w:ind w:left="113" w:right="113"/>
              <w:jc w:val="center"/>
              <w:rPr>
                <w:rFonts w:cs="Calibri"/>
                <w:b/>
                <w:bCs/>
                <w:sz w:val="28"/>
                <w:szCs w:val="28"/>
              </w:rPr>
            </w:pPr>
            <w:r>
              <w:rPr>
                <w:rFonts w:cs="Calibri"/>
                <w:b/>
                <w:bCs/>
                <w:sz w:val="28"/>
                <w:szCs w:val="28"/>
              </w:rPr>
              <w:lastRenderedPageBreak/>
              <w:t xml:space="preserve">Final Project: </w:t>
            </w:r>
            <w:proofErr w:type="spellStart"/>
            <w:r w:rsidRPr="005258C8">
              <w:rPr>
                <w:rFonts w:asciiTheme="minorHAnsi" w:hAnsiTheme="minorHAnsi" w:cstheme="minorHAnsi"/>
                <w:bCs/>
                <w:color w:val="0070C0"/>
              </w:rPr>
              <w:t>Ved</w:t>
            </w:r>
            <w:proofErr w:type="spellEnd"/>
            <w:r w:rsidRPr="005258C8">
              <w:rPr>
                <w:rFonts w:asciiTheme="minorHAnsi" w:hAnsiTheme="minorHAnsi" w:cstheme="minorHAnsi"/>
                <w:bCs/>
                <w:color w:val="0070C0"/>
              </w:rPr>
              <w:t xml:space="preserve"> Chandurkar &amp; </w:t>
            </w:r>
            <w:proofErr w:type="spellStart"/>
            <w:r w:rsidRPr="005258C8">
              <w:rPr>
                <w:rFonts w:asciiTheme="minorHAnsi" w:hAnsiTheme="minorHAnsi" w:cstheme="minorHAnsi"/>
                <w:bCs/>
                <w:color w:val="0070C0"/>
              </w:rPr>
              <w:t>Oreoluwa</w:t>
            </w:r>
            <w:proofErr w:type="spellEnd"/>
            <w:r w:rsidRPr="005258C8">
              <w:rPr>
                <w:rFonts w:asciiTheme="minorHAnsi" w:hAnsiTheme="minorHAnsi" w:cstheme="minorHAnsi"/>
                <w:bCs/>
                <w:color w:val="0070C0"/>
              </w:rPr>
              <w:t xml:space="preserve"> Lawal</w:t>
            </w:r>
            <w:r w:rsidRPr="000702DF">
              <w:rPr>
                <w:rFonts w:cs="Calibri"/>
                <w:b/>
                <w:bCs/>
                <w:color w:val="0070C0"/>
                <w:sz w:val="22"/>
                <w:szCs w:val="22"/>
              </w:rPr>
              <w:t xml:space="preserve"> Continued . . .</w:t>
            </w:r>
          </w:p>
        </w:tc>
        <w:tc>
          <w:tcPr>
            <w:tcW w:w="10504" w:type="dxa"/>
            <w:shd w:val="clear" w:color="auto" w:fill="FFF8E5"/>
            <w:vAlign w:val="center"/>
          </w:tcPr>
          <w:p w14:paraId="75FEE152" w14:textId="7B66028C" w:rsidR="00854177" w:rsidRPr="00091475" w:rsidRDefault="00854177" w:rsidP="00D42D09">
            <w:pPr>
              <w:rPr>
                <w:rFonts w:ascii="Calibri" w:hAnsi="Calibri" w:cs="Calibri"/>
                <w:sz w:val="22"/>
                <w:szCs w:val="22"/>
              </w:rPr>
            </w:pPr>
            <w:r w:rsidRPr="0069371B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Final Project – </w:t>
            </w:r>
            <w:r>
              <w:rPr>
                <w:rFonts w:asciiTheme="minorHAnsi" w:hAnsiTheme="minorHAnsi" w:cstheme="minorHAnsi"/>
                <w:b/>
                <w:bCs/>
                <w:color w:val="538135" w:themeColor="accent6" w:themeShade="BF"/>
                <w:sz w:val="28"/>
                <w:szCs w:val="28"/>
              </w:rPr>
              <w:t xml:space="preserve">List&lt;T&gt; </w:t>
            </w:r>
            <w:r w:rsidR="00185C51">
              <w:rPr>
                <w:rFonts w:asciiTheme="minorHAnsi" w:hAnsiTheme="minorHAnsi" w:cstheme="minorHAnsi"/>
                <w:b/>
                <w:bCs/>
                <w:color w:val="538135" w:themeColor="accent6" w:themeShade="BF"/>
                <w:sz w:val="28"/>
                <w:szCs w:val="28"/>
              </w:rPr>
              <w:t xml:space="preserve">&amp; Dictionary&lt;K, V&gt; </w:t>
            </w:r>
            <w:r>
              <w:rPr>
                <w:rFonts w:asciiTheme="minorHAnsi" w:hAnsiTheme="minorHAnsi" w:cstheme="minorHAnsi"/>
                <w:b/>
                <w:bCs/>
                <w:color w:val="538135" w:themeColor="accent6" w:themeShade="BF"/>
                <w:sz w:val="28"/>
                <w:szCs w:val="28"/>
              </w:rPr>
              <w:t>Data Structure</w:t>
            </w:r>
            <w:r w:rsidR="00185C51">
              <w:rPr>
                <w:rFonts w:asciiTheme="minorHAnsi" w:hAnsiTheme="minorHAnsi" w:cstheme="minorHAnsi"/>
                <w:b/>
                <w:bCs/>
                <w:color w:val="538135" w:themeColor="accent6" w:themeShade="BF"/>
                <w:sz w:val="28"/>
                <w:szCs w:val="28"/>
              </w:rPr>
              <w:t>s</w:t>
            </w:r>
            <w:r>
              <w:rPr>
                <w:rFonts w:asciiTheme="minorHAnsi" w:hAnsiTheme="minorHAnsi" w:cstheme="minorHAnsi"/>
                <w:b/>
                <w:bCs/>
                <w:color w:val="538135" w:themeColor="accent6" w:themeShade="BF"/>
                <w:sz w:val="28"/>
                <w:szCs w:val="28"/>
              </w:rPr>
              <w:t xml:space="preserve"> used in</w:t>
            </w:r>
            <w:r>
              <w:rPr>
                <w:rFonts w:asciiTheme="minorHAnsi" w:hAnsiTheme="minorHAnsi" w:cstheme="minorHAnsi"/>
                <w:b/>
                <w:bCs/>
                <w:color w:val="538135" w:themeColor="accent6" w:themeShade="BF"/>
                <w:sz w:val="28"/>
                <w:szCs w:val="28"/>
              </w:rPr>
              <w:t xml:space="preserve"> the Application</w:t>
            </w:r>
          </w:p>
        </w:tc>
      </w:tr>
      <w:tr w:rsidR="00185C51" w:rsidRPr="00FA3856" w14:paraId="6762FB51" w14:textId="77777777" w:rsidTr="00D42D09">
        <w:trPr>
          <w:cantSplit/>
          <w:trHeight w:val="6070"/>
        </w:trPr>
        <w:tc>
          <w:tcPr>
            <w:tcW w:w="553" w:type="dxa"/>
            <w:vMerge/>
            <w:shd w:val="clear" w:color="auto" w:fill="D9D9D9"/>
            <w:vAlign w:val="center"/>
          </w:tcPr>
          <w:p w14:paraId="607A7DCD" w14:textId="77777777" w:rsidR="00854177" w:rsidRPr="00091475" w:rsidRDefault="00854177" w:rsidP="00D42D09">
            <w:pPr>
              <w:jc w:val="center"/>
              <w:rPr>
                <w:rFonts w:cs="Calibri"/>
                <w:b/>
                <w:bCs/>
                <w:sz w:val="36"/>
                <w:szCs w:val="36"/>
              </w:rPr>
            </w:pPr>
          </w:p>
        </w:tc>
        <w:tc>
          <w:tcPr>
            <w:tcW w:w="10504" w:type="dxa"/>
          </w:tcPr>
          <w:p w14:paraId="563902E1" w14:textId="77777777" w:rsidR="00854177" w:rsidRPr="009871C9" w:rsidRDefault="00854177" w:rsidP="00D42D09">
            <w:pPr>
              <w:widowControl/>
              <w:suppressAutoHyphens w:val="0"/>
              <w:ind w:left="49"/>
              <w:contextualSpacing/>
              <w:rPr>
                <w:rFonts w:asciiTheme="minorHAnsi" w:hAnsiTheme="minorHAnsi" w:cstheme="minorHAnsi"/>
                <w:b/>
                <w:bCs/>
                <w:color w:val="2E74B5" w:themeColor="accent5" w:themeShade="BF"/>
                <w:sz w:val="12"/>
                <w:szCs w:val="12"/>
              </w:rPr>
            </w:pPr>
          </w:p>
          <w:p w14:paraId="643050AC" w14:textId="34CE78DD" w:rsidR="00854177" w:rsidRDefault="00854177" w:rsidP="00D42D09">
            <w:pPr>
              <w:widowControl/>
              <w:suppressAutoHyphens w:val="0"/>
              <w:ind w:left="49"/>
              <w:contextualSpacing/>
              <w:rPr>
                <w:rFonts w:asciiTheme="minorHAnsi" w:hAnsiTheme="minorHAnsi" w:cstheme="minorHAnsi"/>
                <w:b/>
                <w:bCs/>
                <w:color w:val="2E74B5" w:themeColor="accent5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color w:val="2E74B5" w:themeColor="accent5" w:themeShade="BF"/>
                <w:sz w:val="24"/>
                <w:szCs w:val="24"/>
              </w:rPr>
              <w:t>List&lt;Type&gt; Data Structure</w:t>
            </w:r>
          </w:p>
          <w:p w14:paraId="39AC48A5" w14:textId="77777777" w:rsidR="00854177" w:rsidRPr="009871C9" w:rsidRDefault="00854177" w:rsidP="00D42D09">
            <w:pPr>
              <w:rPr>
                <w:rFonts w:asciiTheme="minorHAnsi" w:hAnsiTheme="minorHAnsi" w:cstheme="minorHAnsi"/>
                <w:sz w:val="12"/>
                <w:szCs w:val="12"/>
              </w:rPr>
            </w:pPr>
          </w:p>
          <w:p w14:paraId="1F7C0B25" w14:textId="77777777" w:rsidR="00854177" w:rsidRDefault="00854177" w:rsidP="00D42D09">
            <w:pPr>
              <w:rPr>
                <w:rFonts w:asciiTheme="minorHAnsi" w:hAnsiTheme="minorHAnsi" w:cstheme="minorHAnsi"/>
                <w:sz w:val="24"/>
                <w:szCs w:val="24"/>
                <w:lang w:val="en-IN"/>
              </w:rPr>
            </w:pPr>
            <w:r w:rsidRPr="00854177">
              <w:rPr>
                <w:rFonts w:asciiTheme="minorHAnsi" w:hAnsiTheme="minorHAnsi" w:cstheme="minorHAnsi"/>
                <w:sz w:val="24"/>
                <w:szCs w:val="24"/>
              </w:rPr>
              <w:drawing>
                <wp:inline distT="0" distB="0" distL="0" distR="0" wp14:anchorId="22B0F79E" wp14:editId="47A7F705">
                  <wp:extent cx="6383020" cy="3473655"/>
                  <wp:effectExtent l="19050" t="19050" r="17780" b="12700"/>
                  <wp:docPr id="9" name="Picture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9548F94-0213-42D9-B45A-C5E7120CD58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>
                            <a:extLst>
                              <a:ext uri="{FF2B5EF4-FFF2-40B4-BE49-F238E27FC236}">
                                <a16:creationId xmlns:a16="http://schemas.microsoft.com/office/drawing/2014/main" id="{49548F94-0213-42D9-B45A-C5E7120CD58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4013" cy="347963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95E35C" w14:textId="5C10BFD3" w:rsidR="00185C51" w:rsidRDefault="00185C51" w:rsidP="00D42D09">
            <w:pPr>
              <w:rPr>
                <w:rFonts w:asciiTheme="minorHAnsi" w:hAnsiTheme="minorHAnsi" w:cstheme="minorHAnsi"/>
                <w:sz w:val="24"/>
                <w:szCs w:val="24"/>
                <w:lang w:val="en-IN"/>
              </w:rPr>
            </w:pPr>
          </w:p>
          <w:p w14:paraId="3B995E70" w14:textId="57547822" w:rsidR="00185C51" w:rsidRDefault="00185C51" w:rsidP="00185C51">
            <w:pPr>
              <w:widowControl/>
              <w:suppressAutoHyphens w:val="0"/>
              <w:ind w:left="49"/>
              <w:contextualSpacing/>
              <w:rPr>
                <w:rFonts w:asciiTheme="minorHAnsi" w:hAnsiTheme="minorHAnsi" w:cstheme="minorHAnsi"/>
                <w:b/>
                <w:bCs/>
                <w:color w:val="2E74B5" w:themeColor="accent5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color w:val="2E74B5" w:themeColor="accent5" w:themeShade="BF"/>
                <w:sz w:val="24"/>
                <w:szCs w:val="24"/>
              </w:rPr>
              <w:t>Dictionary</w:t>
            </w:r>
            <w:r>
              <w:rPr>
                <w:rFonts w:asciiTheme="minorHAnsi" w:hAnsiTheme="minorHAnsi" w:cstheme="minorHAnsi"/>
                <w:b/>
                <w:bCs/>
                <w:color w:val="2E74B5" w:themeColor="accent5" w:themeShade="BF"/>
                <w:sz w:val="24"/>
                <w:szCs w:val="24"/>
              </w:rPr>
              <w:t>&lt;</w:t>
            </w:r>
            <w:r>
              <w:rPr>
                <w:rFonts w:asciiTheme="minorHAnsi" w:hAnsiTheme="minorHAnsi" w:cstheme="minorHAnsi"/>
                <w:b/>
                <w:bCs/>
                <w:color w:val="2E74B5" w:themeColor="accent5" w:themeShade="BF"/>
                <w:sz w:val="24"/>
                <w:szCs w:val="24"/>
              </w:rPr>
              <w:t>K, V</w:t>
            </w:r>
            <w:r>
              <w:rPr>
                <w:rFonts w:asciiTheme="minorHAnsi" w:hAnsiTheme="minorHAnsi" w:cstheme="minorHAnsi"/>
                <w:b/>
                <w:bCs/>
                <w:color w:val="2E74B5" w:themeColor="accent5" w:themeShade="BF"/>
                <w:sz w:val="24"/>
                <w:szCs w:val="24"/>
              </w:rPr>
              <w:t>&gt; Data Structure</w:t>
            </w:r>
          </w:p>
          <w:p w14:paraId="099BDDD1" w14:textId="77777777" w:rsidR="00185C51" w:rsidRPr="00185C51" w:rsidRDefault="00185C51" w:rsidP="00D42D09">
            <w:pPr>
              <w:rPr>
                <w:rFonts w:asciiTheme="minorHAnsi" w:hAnsiTheme="minorHAnsi" w:cstheme="minorHAnsi"/>
                <w:sz w:val="12"/>
                <w:szCs w:val="12"/>
                <w:lang w:val="en-IN"/>
              </w:rPr>
            </w:pPr>
          </w:p>
          <w:p w14:paraId="1759B434" w14:textId="6D5686DB" w:rsidR="00185C51" w:rsidRPr="0069371B" w:rsidRDefault="00185C51" w:rsidP="00D42D09">
            <w:pPr>
              <w:rPr>
                <w:rFonts w:asciiTheme="minorHAnsi" w:hAnsiTheme="minorHAnsi" w:cstheme="minorHAnsi"/>
                <w:sz w:val="24"/>
                <w:szCs w:val="24"/>
                <w:lang w:val="en-IN"/>
              </w:rPr>
            </w:pPr>
            <w:r w:rsidRPr="00185C51">
              <w:rPr>
                <w:rFonts w:asciiTheme="minorHAnsi" w:hAnsiTheme="minorHAnsi" w:cstheme="minorHAnsi"/>
                <w:sz w:val="24"/>
                <w:szCs w:val="24"/>
              </w:rPr>
              <w:drawing>
                <wp:inline distT="0" distB="0" distL="0" distR="0" wp14:anchorId="2B807A71" wp14:editId="319BA753">
                  <wp:extent cx="6440170" cy="4107725"/>
                  <wp:effectExtent l="19050" t="19050" r="17780" b="26670"/>
                  <wp:docPr id="11" name="Picture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73D8127-51C9-4223-8E52-FA94B7F17E4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>
                            <a:extLst>
                              <a:ext uri="{FF2B5EF4-FFF2-40B4-BE49-F238E27FC236}">
                                <a16:creationId xmlns:a16="http://schemas.microsoft.com/office/drawing/2014/main" id="{073D8127-51C9-4223-8E52-FA94B7F17E4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6516" cy="411177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26F772" w14:textId="4B64629E" w:rsidR="00854177" w:rsidRDefault="00854177">
      <w:pPr>
        <w:widowControl/>
        <w:suppressAutoHyphens w:val="0"/>
        <w:rPr>
          <w:rFonts w:ascii="Calibri" w:hAnsi="Calibri" w:cs="Calibri"/>
          <w:sz w:val="22"/>
          <w:szCs w:val="22"/>
        </w:rPr>
      </w:pPr>
    </w:p>
    <w:p w14:paraId="65283624" w14:textId="5EAEF4A8" w:rsidR="00185C51" w:rsidRDefault="00185C51">
      <w:pPr>
        <w:widowControl/>
        <w:suppressAutoHyphens w:val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 w:type="page"/>
      </w:r>
    </w:p>
    <w:tbl>
      <w:tblPr>
        <w:tblStyle w:val="TableGrid"/>
        <w:tblW w:w="0" w:type="auto"/>
        <w:tblInd w:w="-5" w:type="dxa"/>
        <w:tblCellMar>
          <w:bottom w:w="57" w:type="dxa"/>
        </w:tblCellMar>
        <w:tblLook w:val="04A0" w:firstRow="1" w:lastRow="0" w:firstColumn="1" w:lastColumn="0" w:noHBand="0" w:noVBand="1"/>
      </w:tblPr>
      <w:tblGrid>
        <w:gridCol w:w="553"/>
        <w:gridCol w:w="10504"/>
      </w:tblGrid>
      <w:tr w:rsidR="00185C51" w:rsidRPr="00FA3856" w14:paraId="6C468125" w14:textId="77777777" w:rsidTr="00D42D09">
        <w:trPr>
          <w:cantSplit/>
          <w:trHeight w:val="378"/>
        </w:trPr>
        <w:tc>
          <w:tcPr>
            <w:tcW w:w="553" w:type="dxa"/>
            <w:vMerge w:val="restart"/>
            <w:shd w:val="clear" w:color="auto" w:fill="D9D9D9"/>
            <w:textDirection w:val="btLr"/>
            <w:vAlign w:val="center"/>
          </w:tcPr>
          <w:p w14:paraId="2F380713" w14:textId="77777777" w:rsidR="00185C51" w:rsidRPr="00846C52" w:rsidRDefault="00185C51" w:rsidP="00D42D09">
            <w:pPr>
              <w:ind w:left="113" w:right="113"/>
              <w:jc w:val="center"/>
              <w:rPr>
                <w:rFonts w:cs="Calibri"/>
                <w:b/>
                <w:bCs/>
                <w:sz w:val="28"/>
                <w:szCs w:val="28"/>
              </w:rPr>
            </w:pPr>
            <w:r>
              <w:rPr>
                <w:rFonts w:cs="Calibri"/>
                <w:b/>
                <w:bCs/>
                <w:sz w:val="28"/>
                <w:szCs w:val="28"/>
              </w:rPr>
              <w:lastRenderedPageBreak/>
              <w:t xml:space="preserve">Final Project: </w:t>
            </w:r>
            <w:proofErr w:type="spellStart"/>
            <w:r w:rsidRPr="005258C8">
              <w:rPr>
                <w:rFonts w:asciiTheme="minorHAnsi" w:hAnsiTheme="minorHAnsi" w:cstheme="minorHAnsi"/>
                <w:bCs/>
                <w:color w:val="0070C0"/>
              </w:rPr>
              <w:t>Ved</w:t>
            </w:r>
            <w:proofErr w:type="spellEnd"/>
            <w:r w:rsidRPr="005258C8">
              <w:rPr>
                <w:rFonts w:asciiTheme="minorHAnsi" w:hAnsiTheme="minorHAnsi" w:cstheme="minorHAnsi"/>
                <w:bCs/>
                <w:color w:val="0070C0"/>
              </w:rPr>
              <w:t xml:space="preserve"> Chandurkar &amp; </w:t>
            </w:r>
            <w:proofErr w:type="spellStart"/>
            <w:r w:rsidRPr="005258C8">
              <w:rPr>
                <w:rFonts w:asciiTheme="minorHAnsi" w:hAnsiTheme="minorHAnsi" w:cstheme="minorHAnsi"/>
                <w:bCs/>
                <w:color w:val="0070C0"/>
              </w:rPr>
              <w:t>Oreoluwa</w:t>
            </w:r>
            <w:proofErr w:type="spellEnd"/>
            <w:r w:rsidRPr="005258C8">
              <w:rPr>
                <w:rFonts w:asciiTheme="minorHAnsi" w:hAnsiTheme="minorHAnsi" w:cstheme="minorHAnsi"/>
                <w:bCs/>
                <w:color w:val="0070C0"/>
              </w:rPr>
              <w:t xml:space="preserve"> Lawal</w:t>
            </w:r>
            <w:r w:rsidRPr="000702DF">
              <w:rPr>
                <w:rFonts w:cs="Calibri"/>
                <w:b/>
                <w:bCs/>
                <w:color w:val="0070C0"/>
                <w:sz w:val="22"/>
                <w:szCs w:val="22"/>
              </w:rPr>
              <w:t xml:space="preserve"> Continued . . .</w:t>
            </w:r>
          </w:p>
        </w:tc>
        <w:tc>
          <w:tcPr>
            <w:tcW w:w="10504" w:type="dxa"/>
            <w:shd w:val="clear" w:color="auto" w:fill="FFF8E5"/>
            <w:vAlign w:val="center"/>
          </w:tcPr>
          <w:p w14:paraId="137435F4" w14:textId="7762051A" w:rsidR="00185C51" w:rsidRPr="00185C51" w:rsidRDefault="00185C51" w:rsidP="00D42D09">
            <w:pPr>
              <w:rPr>
                <w:rFonts w:asciiTheme="minorHAnsi" w:hAnsiTheme="minorHAnsi" w:cstheme="minorHAnsi"/>
                <w:b/>
                <w:bCs/>
                <w:color w:val="538135" w:themeColor="accent6" w:themeShade="BF"/>
                <w:sz w:val="28"/>
                <w:szCs w:val="28"/>
                <w:lang w:val="en-IN"/>
              </w:rPr>
            </w:pPr>
            <w:r w:rsidRPr="0069371B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Final Project – </w:t>
            </w:r>
            <w:r w:rsidRPr="00185C51">
              <w:rPr>
                <w:rFonts w:asciiTheme="minorHAnsi" w:hAnsiTheme="minorHAnsi" w:cstheme="minorHAnsi"/>
                <w:b/>
                <w:bCs/>
                <w:color w:val="538135" w:themeColor="accent6" w:themeShade="BF"/>
                <w:sz w:val="28"/>
                <w:szCs w:val="28"/>
                <w:lang w:val="en-IN"/>
              </w:rPr>
              <w:t>SortedDictionary&lt;K, V&gt; and Tuple</w:t>
            </w:r>
            <w:r>
              <w:rPr>
                <w:rFonts w:asciiTheme="minorHAnsi" w:hAnsiTheme="minorHAnsi" w:cstheme="minorHAnsi"/>
                <w:b/>
                <w:bCs/>
                <w:color w:val="538135" w:themeColor="accent6" w:themeShade="BF"/>
                <w:sz w:val="28"/>
                <w:szCs w:val="28"/>
                <w:lang w:val="en-IN"/>
              </w:rPr>
              <w:t>&lt;T1, T2&gt;</w:t>
            </w:r>
            <w:r w:rsidRPr="00185C51">
              <w:rPr>
                <w:rFonts w:asciiTheme="minorHAnsi" w:hAnsiTheme="minorHAnsi" w:cstheme="minorHAnsi"/>
                <w:b/>
                <w:bCs/>
                <w:color w:val="538135" w:themeColor="accent6" w:themeShade="BF"/>
                <w:sz w:val="28"/>
                <w:szCs w:val="28"/>
                <w:lang w:val="en-IN"/>
              </w:rPr>
              <w:t xml:space="preserve"> Data Structures</w:t>
            </w:r>
            <w:r>
              <w:rPr>
                <w:rFonts w:asciiTheme="minorHAnsi" w:hAnsiTheme="minorHAnsi" w:cstheme="minorHAnsi"/>
                <w:b/>
                <w:bCs/>
                <w:color w:val="538135" w:themeColor="accent6" w:themeShade="BF"/>
                <w:sz w:val="28"/>
                <w:szCs w:val="28"/>
                <w:lang w:val="en-IN"/>
              </w:rPr>
              <w:t xml:space="preserve"> </w:t>
            </w:r>
            <w:r>
              <w:rPr>
                <w:rFonts w:asciiTheme="minorHAnsi" w:hAnsiTheme="minorHAnsi" w:cstheme="minorHAnsi"/>
                <w:b/>
                <w:bCs/>
                <w:color w:val="538135" w:themeColor="accent6" w:themeShade="BF"/>
                <w:sz w:val="28"/>
                <w:szCs w:val="28"/>
              </w:rPr>
              <w:t>used in the Application</w:t>
            </w:r>
          </w:p>
        </w:tc>
      </w:tr>
      <w:tr w:rsidR="00185C51" w:rsidRPr="00FA3856" w14:paraId="39EEED53" w14:textId="77777777" w:rsidTr="00D42D09">
        <w:trPr>
          <w:cantSplit/>
          <w:trHeight w:val="6070"/>
        </w:trPr>
        <w:tc>
          <w:tcPr>
            <w:tcW w:w="553" w:type="dxa"/>
            <w:vMerge/>
            <w:shd w:val="clear" w:color="auto" w:fill="D9D9D9"/>
            <w:vAlign w:val="center"/>
          </w:tcPr>
          <w:p w14:paraId="67D5486C" w14:textId="77777777" w:rsidR="00185C51" w:rsidRPr="00091475" w:rsidRDefault="00185C51" w:rsidP="00D42D09">
            <w:pPr>
              <w:jc w:val="center"/>
              <w:rPr>
                <w:rFonts w:cs="Calibri"/>
                <w:b/>
                <w:bCs/>
                <w:sz w:val="36"/>
                <w:szCs w:val="36"/>
              </w:rPr>
            </w:pPr>
          </w:p>
        </w:tc>
        <w:tc>
          <w:tcPr>
            <w:tcW w:w="10504" w:type="dxa"/>
          </w:tcPr>
          <w:p w14:paraId="7C484B4C" w14:textId="77777777" w:rsidR="00185C51" w:rsidRPr="009871C9" w:rsidRDefault="00185C51" w:rsidP="00D42D09">
            <w:pPr>
              <w:widowControl/>
              <w:suppressAutoHyphens w:val="0"/>
              <w:ind w:left="49"/>
              <w:contextualSpacing/>
              <w:rPr>
                <w:rFonts w:asciiTheme="minorHAnsi" w:hAnsiTheme="minorHAnsi" w:cstheme="minorHAnsi"/>
                <w:b/>
                <w:bCs/>
                <w:color w:val="2E74B5" w:themeColor="accent5" w:themeShade="BF"/>
                <w:sz w:val="12"/>
                <w:szCs w:val="12"/>
              </w:rPr>
            </w:pPr>
          </w:p>
          <w:p w14:paraId="7C7D8A4F" w14:textId="5096F8A3" w:rsidR="00185C51" w:rsidRDefault="00185C51" w:rsidP="00D42D09">
            <w:pPr>
              <w:widowControl/>
              <w:suppressAutoHyphens w:val="0"/>
              <w:ind w:left="49"/>
              <w:contextualSpacing/>
              <w:rPr>
                <w:rFonts w:asciiTheme="minorHAnsi" w:hAnsiTheme="minorHAnsi" w:cstheme="minorHAnsi"/>
                <w:b/>
                <w:bCs/>
                <w:color w:val="2E74B5" w:themeColor="accent5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color w:val="2E74B5" w:themeColor="accent5" w:themeShade="BF"/>
                <w:sz w:val="24"/>
                <w:szCs w:val="24"/>
              </w:rPr>
              <w:t>SortedDictionary</w:t>
            </w:r>
            <w:r>
              <w:rPr>
                <w:rFonts w:asciiTheme="minorHAnsi" w:hAnsiTheme="minorHAnsi" w:cstheme="minorHAnsi"/>
                <w:b/>
                <w:bCs/>
                <w:color w:val="2E74B5" w:themeColor="accent5" w:themeShade="BF"/>
                <w:sz w:val="24"/>
                <w:szCs w:val="24"/>
              </w:rPr>
              <w:t>&lt;</w:t>
            </w:r>
            <w:r>
              <w:rPr>
                <w:rFonts w:asciiTheme="minorHAnsi" w:hAnsiTheme="minorHAnsi" w:cstheme="minorHAnsi"/>
                <w:b/>
                <w:bCs/>
                <w:color w:val="2E74B5" w:themeColor="accent5" w:themeShade="BF"/>
                <w:sz w:val="24"/>
                <w:szCs w:val="24"/>
              </w:rPr>
              <w:t>K, V</w:t>
            </w:r>
            <w:r>
              <w:rPr>
                <w:rFonts w:asciiTheme="minorHAnsi" w:hAnsiTheme="minorHAnsi" w:cstheme="minorHAnsi"/>
                <w:b/>
                <w:bCs/>
                <w:color w:val="2E74B5" w:themeColor="accent5" w:themeShade="BF"/>
                <w:sz w:val="24"/>
                <w:szCs w:val="24"/>
              </w:rPr>
              <w:t xml:space="preserve">&gt; </w:t>
            </w:r>
            <w:r>
              <w:rPr>
                <w:rFonts w:asciiTheme="minorHAnsi" w:hAnsiTheme="minorHAnsi" w:cstheme="minorHAnsi"/>
                <w:b/>
                <w:bCs/>
                <w:color w:val="2E74B5" w:themeColor="accent5" w:themeShade="BF"/>
                <w:sz w:val="24"/>
                <w:szCs w:val="24"/>
              </w:rPr>
              <w:t xml:space="preserve">And Tuple&lt;T1, T2&gt; </w:t>
            </w:r>
            <w:r>
              <w:rPr>
                <w:rFonts w:asciiTheme="minorHAnsi" w:hAnsiTheme="minorHAnsi" w:cstheme="minorHAnsi"/>
                <w:b/>
                <w:bCs/>
                <w:color w:val="2E74B5" w:themeColor="accent5" w:themeShade="BF"/>
                <w:sz w:val="24"/>
                <w:szCs w:val="24"/>
              </w:rPr>
              <w:t>Data Structure</w:t>
            </w:r>
            <w:r>
              <w:rPr>
                <w:rFonts w:asciiTheme="minorHAnsi" w:hAnsiTheme="minorHAnsi" w:cstheme="minorHAnsi"/>
                <w:b/>
                <w:bCs/>
                <w:color w:val="2E74B5" w:themeColor="accent5" w:themeShade="BF"/>
                <w:sz w:val="24"/>
                <w:szCs w:val="24"/>
              </w:rPr>
              <w:t>s</w:t>
            </w:r>
          </w:p>
          <w:p w14:paraId="772FE185" w14:textId="77777777" w:rsidR="00185C51" w:rsidRPr="009871C9" w:rsidRDefault="00185C51" w:rsidP="00D42D09">
            <w:pPr>
              <w:rPr>
                <w:rFonts w:asciiTheme="minorHAnsi" w:hAnsiTheme="minorHAnsi" w:cstheme="minorHAnsi"/>
                <w:sz w:val="12"/>
                <w:szCs w:val="12"/>
              </w:rPr>
            </w:pPr>
          </w:p>
          <w:p w14:paraId="02EBB005" w14:textId="6E525A7A" w:rsidR="00185C51" w:rsidRDefault="00185C51" w:rsidP="00D42D09">
            <w:pPr>
              <w:rPr>
                <w:rFonts w:asciiTheme="minorHAnsi" w:hAnsiTheme="minorHAnsi" w:cstheme="minorHAnsi"/>
                <w:sz w:val="24"/>
                <w:szCs w:val="24"/>
                <w:lang w:val="en-IN"/>
              </w:rPr>
            </w:pPr>
            <w:r w:rsidRPr="00185C51">
              <w:rPr>
                <w:rFonts w:asciiTheme="minorHAnsi" w:hAnsiTheme="minorHAnsi" w:cstheme="minorHAnsi"/>
                <w:sz w:val="24"/>
                <w:szCs w:val="24"/>
              </w:rPr>
              <w:drawing>
                <wp:inline distT="0" distB="0" distL="0" distR="0" wp14:anchorId="6865ED09" wp14:editId="65B0288E">
                  <wp:extent cx="6470650" cy="3414742"/>
                  <wp:effectExtent l="19050" t="19050" r="25400" b="14605"/>
                  <wp:docPr id="16" name="Picture 1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5DA904C-E3B8-4EF1-ACFF-70983D4FF6E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5">
                            <a:extLst>
                              <a:ext uri="{FF2B5EF4-FFF2-40B4-BE49-F238E27FC236}">
                                <a16:creationId xmlns:a16="http://schemas.microsoft.com/office/drawing/2014/main" id="{35DA904C-E3B8-4EF1-ACFF-70983D4FF6E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9180" cy="3424521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CC574E" w14:textId="77777777" w:rsidR="00185C51" w:rsidRDefault="00185C51" w:rsidP="00D42D09">
            <w:pPr>
              <w:rPr>
                <w:rFonts w:asciiTheme="minorHAnsi" w:hAnsiTheme="minorHAnsi" w:cstheme="minorHAnsi"/>
                <w:sz w:val="24"/>
                <w:szCs w:val="24"/>
                <w:lang w:val="en-IN"/>
              </w:rPr>
            </w:pPr>
          </w:p>
          <w:p w14:paraId="083E1A9E" w14:textId="18189DBE" w:rsidR="00185C51" w:rsidRDefault="00185C51" w:rsidP="00D42D09">
            <w:pPr>
              <w:widowControl/>
              <w:suppressAutoHyphens w:val="0"/>
              <w:ind w:left="49"/>
              <w:contextualSpacing/>
              <w:rPr>
                <w:rFonts w:asciiTheme="minorHAnsi" w:hAnsiTheme="minorHAnsi" w:cstheme="minorHAnsi"/>
                <w:b/>
                <w:bCs/>
                <w:color w:val="2E74B5" w:themeColor="accent5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color w:val="2E74B5" w:themeColor="accent5" w:themeShade="BF"/>
                <w:sz w:val="24"/>
                <w:szCs w:val="24"/>
              </w:rPr>
              <w:t>Queue</w:t>
            </w:r>
            <w:r>
              <w:rPr>
                <w:rFonts w:asciiTheme="minorHAnsi" w:hAnsiTheme="minorHAnsi" w:cstheme="minorHAnsi"/>
                <w:b/>
                <w:bCs/>
                <w:color w:val="2E74B5" w:themeColor="accent5" w:themeShade="BF"/>
                <w:sz w:val="24"/>
                <w:szCs w:val="24"/>
              </w:rPr>
              <w:t>&lt;</w:t>
            </w:r>
            <w:r>
              <w:rPr>
                <w:rFonts w:asciiTheme="minorHAnsi" w:hAnsiTheme="minorHAnsi" w:cstheme="minorHAnsi"/>
                <w:b/>
                <w:bCs/>
                <w:color w:val="2E74B5" w:themeColor="accent5" w:themeShade="BF"/>
                <w:sz w:val="24"/>
                <w:szCs w:val="24"/>
              </w:rPr>
              <w:t>T</w:t>
            </w:r>
            <w:r>
              <w:rPr>
                <w:rFonts w:asciiTheme="minorHAnsi" w:hAnsiTheme="minorHAnsi" w:cstheme="minorHAnsi"/>
                <w:b/>
                <w:bCs/>
                <w:color w:val="2E74B5" w:themeColor="accent5" w:themeShade="BF"/>
                <w:sz w:val="24"/>
                <w:szCs w:val="24"/>
              </w:rPr>
              <w:t xml:space="preserve">&gt; </w:t>
            </w:r>
            <w:r>
              <w:rPr>
                <w:rFonts w:asciiTheme="minorHAnsi" w:hAnsiTheme="minorHAnsi" w:cstheme="minorHAnsi"/>
                <w:b/>
                <w:bCs/>
                <w:color w:val="2E74B5" w:themeColor="accent5" w:themeShade="BF"/>
                <w:sz w:val="24"/>
                <w:szCs w:val="24"/>
              </w:rPr>
              <w:t xml:space="preserve">and Tuple &lt;T1, T2&gt; </w:t>
            </w:r>
            <w:r>
              <w:rPr>
                <w:rFonts w:asciiTheme="minorHAnsi" w:hAnsiTheme="minorHAnsi" w:cstheme="minorHAnsi"/>
                <w:b/>
                <w:bCs/>
                <w:color w:val="2E74B5" w:themeColor="accent5" w:themeShade="BF"/>
                <w:sz w:val="24"/>
                <w:szCs w:val="24"/>
              </w:rPr>
              <w:t>Data Structure</w:t>
            </w:r>
            <w:r>
              <w:rPr>
                <w:rFonts w:asciiTheme="minorHAnsi" w:hAnsiTheme="minorHAnsi" w:cstheme="minorHAnsi"/>
                <w:b/>
                <w:bCs/>
                <w:color w:val="2E74B5" w:themeColor="accent5" w:themeShade="BF"/>
                <w:sz w:val="24"/>
                <w:szCs w:val="24"/>
              </w:rPr>
              <w:t>s</w:t>
            </w:r>
          </w:p>
          <w:p w14:paraId="03683A73" w14:textId="77777777" w:rsidR="00185C51" w:rsidRPr="00185C51" w:rsidRDefault="00185C51" w:rsidP="00D42D09">
            <w:pPr>
              <w:widowControl/>
              <w:suppressAutoHyphens w:val="0"/>
              <w:ind w:left="49"/>
              <w:contextualSpacing/>
              <w:rPr>
                <w:rFonts w:asciiTheme="minorHAnsi" w:hAnsiTheme="minorHAnsi" w:cstheme="minorHAnsi"/>
                <w:b/>
                <w:bCs/>
                <w:color w:val="2E74B5" w:themeColor="accent5" w:themeShade="BF"/>
                <w:sz w:val="12"/>
                <w:szCs w:val="12"/>
              </w:rPr>
            </w:pPr>
          </w:p>
          <w:p w14:paraId="08812219" w14:textId="1BA14137" w:rsidR="00185C51" w:rsidRDefault="00185C51" w:rsidP="00D42D09">
            <w:pPr>
              <w:widowControl/>
              <w:suppressAutoHyphens w:val="0"/>
              <w:ind w:left="49"/>
              <w:contextualSpacing/>
              <w:rPr>
                <w:rFonts w:asciiTheme="minorHAnsi" w:hAnsiTheme="minorHAnsi" w:cstheme="minorHAnsi"/>
                <w:b/>
                <w:bCs/>
                <w:color w:val="2E74B5" w:themeColor="accent5" w:themeShade="BF"/>
                <w:sz w:val="24"/>
                <w:szCs w:val="24"/>
              </w:rPr>
            </w:pPr>
            <w:r w:rsidRPr="00185C51">
              <w:rPr>
                <w:rFonts w:asciiTheme="minorHAnsi" w:hAnsiTheme="minorHAnsi" w:cstheme="minorHAnsi"/>
                <w:b/>
                <w:bCs/>
                <w:color w:val="2E74B5" w:themeColor="accent5" w:themeShade="BF"/>
                <w:sz w:val="24"/>
                <w:szCs w:val="24"/>
              </w:rPr>
              <w:drawing>
                <wp:inline distT="0" distB="0" distL="0" distR="0" wp14:anchorId="144F8FCF" wp14:editId="1D31BC7C">
                  <wp:extent cx="6417310" cy="3395836"/>
                  <wp:effectExtent l="19050" t="19050" r="21590" b="14605"/>
                  <wp:docPr id="15" name="Picture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4F6029A-7EBB-44C7-B34C-E6C008585DD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>
                            <a:extLst>
                              <a:ext uri="{FF2B5EF4-FFF2-40B4-BE49-F238E27FC236}">
                                <a16:creationId xmlns:a16="http://schemas.microsoft.com/office/drawing/2014/main" id="{B4F6029A-7EBB-44C7-B34C-E6C008585DD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8728" cy="3401878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8FCA42" w14:textId="77777777" w:rsidR="00185C51" w:rsidRPr="00185C51" w:rsidRDefault="00185C51" w:rsidP="00D42D09">
            <w:pPr>
              <w:rPr>
                <w:rFonts w:asciiTheme="minorHAnsi" w:hAnsiTheme="minorHAnsi" w:cstheme="minorHAnsi"/>
                <w:sz w:val="12"/>
                <w:szCs w:val="12"/>
                <w:lang w:val="en-IN"/>
              </w:rPr>
            </w:pPr>
          </w:p>
          <w:p w14:paraId="144F1BEC" w14:textId="32A497A6" w:rsidR="00185C51" w:rsidRPr="00D211F1" w:rsidRDefault="00185C51" w:rsidP="00D42D09">
            <w:pPr>
              <w:rPr>
                <w:rFonts w:asciiTheme="minorHAnsi" w:hAnsiTheme="minorHAnsi" w:cstheme="minorHAnsi"/>
                <w:sz w:val="12"/>
                <w:szCs w:val="12"/>
                <w:lang w:val="en-IN"/>
              </w:rPr>
            </w:pPr>
          </w:p>
        </w:tc>
      </w:tr>
    </w:tbl>
    <w:p w14:paraId="78ECCB16" w14:textId="77777777" w:rsidR="00185C51" w:rsidRDefault="00185C51">
      <w:pPr>
        <w:widowControl/>
        <w:suppressAutoHyphens w:val="0"/>
        <w:rPr>
          <w:rFonts w:ascii="Calibri" w:hAnsi="Calibri" w:cs="Calibri"/>
          <w:sz w:val="22"/>
          <w:szCs w:val="22"/>
        </w:rPr>
      </w:pPr>
    </w:p>
    <w:sectPr w:rsidR="00185C51" w:rsidSect="006A5BB7">
      <w:footerReference w:type="default" r:id="rId18"/>
      <w:pgSz w:w="12242" w:h="16392"/>
      <w:pgMar w:top="567" w:right="567" w:bottom="567" w:left="567" w:header="567" w:footer="28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D8F11F" w14:textId="77777777" w:rsidR="001C4E07" w:rsidRDefault="001C4E07">
      <w:r>
        <w:separator/>
      </w:r>
    </w:p>
  </w:endnote>
  <w:endnote w:type="continuationSeparator" w:id="0">
    <w:p w14:paraId="24886A24" w14:textId="77777777" w:rsidR="001C4E07" w:rsidRDefault="001C4E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7E75C" w14:textId="77777777" w:rsidR="00477D44" w:rsidRDefault="00477D44">
    <w:pPr>
      <w:pStyle w:val="Footer"/>
      <w:jc w:val="center"/>
    </w:pPr>
    <w:r>
      <w:fldChar w:fldCharType="begin"/>
    </w:r>
    <w:r>
      <w:instrText xml:space="preserve"> PAGE </w:instrText>
    </w:r>
    <w:r>
      <w:fldChar w:fldCharType="separate"/>
    </w:r>
    <w:r w:rsidR="00681A24">
      <w:rPr>
        <w:noProof/>
      </w:rPr>
      <w:t>1</w:t>
    </w:r>
    <w:r>
      <w:fldChar w:fldCharType="end"/>
    </w:r>
    <w:r>
      <w:t xml:space="preserve"> Of </w:t>
    </w:r>
    <w:r>
      <w:fldChar w:fldCharType="begin"/>
    </w:r>
    <w:r>
      <w:instrText xml:space="preserve"> NUMPAGES \* ARABIC </w:instrText>
    </w:r>
    <w:r>
      <w:fldChar w:fldCharType="separate"/>
    </w:r>
    <w:r w:rsidR="00681A2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2B40D2" w14:textId="77777777" w:rsidR="001C4E07" w:rsidRDefault="001C4E07">
      <w:r>
        <w:separator/>
      </w:r>
    </w:p>
  </w:footnote>
  <w:footnote w:type="continuationSeparator" w:id="0">
    <w:p w14:paraId="31F1C028" w14:textId="77777777" w:rsidR="001C4E07" w:rsidRDefault="001C4E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6A747E5A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b/>
        <w:bCs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0000003"/>
    <w:multiLevelType w:val="multi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0000005"/>
    <w:multiLevelType w:val="multilevel"/>
    <w:tmpl w:val="0000000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/>
      </w:rPr>
    </w:lvl>
  </w:abstractNum>
  <w:abstractNum w:abstractNumId="5" w15:restartNumberingAfterBreak="0">
    <w:nsid w:val="05180FDF"/>
    <w:multiLevelType w:val="hybridMultilevel"/>
    <w:tmpl w:val="2C6ED6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B665F8"/>
    <w:multiLevelType w:val="hybridMultilevel"/>
    <w:tmpl w:val="5568DB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7030A0"/>
    <w:multiLevelType w:val="hybridMultilevel"/>
    <w:tmpl w:val="44BAE630"/>
    <w:lvl w:ilvl="0" w:tplc="5A82A3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06E5D0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FCCDE1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B60F57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48A35E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FAEC22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41234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92C76D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CB8B7D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20B6536"/>
    <w:multiLevelType w:val="hybridMultilevel"/>
    <w:tmpl w:val="04184514"/>
    <w:lvl w:ilvl="0" w:tplc="04090005">
      <w:start w:val="1"/>
      <w:numFmt w:val="bullet"/>
      <w:lvlText w:val="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9" w15:restartNumberingAfterBreak="0">
    <w:nsid w:val="12EC262F"/>
    <w:multiLevelType w:val="hybridMultilevel"/>
    <w:tmpl w:val="98EC1C94"/>
    <w:lvl w:ilvl="0" w:tplc="D0B8A9FC">
      <w:start w:val="1"/>
      <w:numFmt w:val="decimal"/>
      <w:lvlText w:val="%1."/>
      <w:lvlJc w:val="left"/>
      <w:pPr>
        <w:ind w:left="68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06" w:hanging="360"/>
      </w:pPr>
    </w:lvl>
    <w:lvl w:ilvl="2" w:tplc="4009001B" w:tentative="1">
      <w:start w:val="1"/>
      <w:numFmt w:val="lowerRoman"/>
      <w:lvlText w:val="%3."/>
      <w:lvlJc w:val="right"/>
      <w:pPr>
        <w:ind w:left="2126" w:hanging="180"/>
      </w:pPr>
    </w:lvl>
    <w:lvl w:ilvl="3" w:tplc="4009000F" w:tentative="1">
      <w:start w:val="1"/>
      <w:numFmt w:val="decimal"/>
      <w:lvlText w:val="%4."/>
      <w:lvlJc w:val="left"/>
      <w:pPr>
        <w:ind w:left="2846" w:hanging="360"/>
      </w:pPr>
    </w:lvl>
    <w:lvl w:ilvl="4" w:tplc="40090019" w:tentative="1">
      <w:start w:val="1"/>
      <w:numFmt w:val="lowerLetter"/>
      <w:lvlText w:val="%5."/>
      <w:lvlJc w:val="left"/>
      <w:pPr>
        <w:ind w:left="3566" w:hanging="360"/>
      </w:pPr>
    </w:lvl>
    <w:lvl w:ilvl="5" w:tplc="4009001B" w:tentative="1">
      <w:start w:val="1"/>
      <w:numFmt w:val="lowerRoman"/>
      <w:lvlText w:val="%6."/>
      <w:lvlJc w:val="right"/>
      <w:pPr>
        <w:ind w:left="4286" w:hanging="180"/>
      </w:pPr>
    </w:lvl>
    <w:lvl w:ilvl="6" w:tplc="4009000F" w:tentative="1">
      <w:start w:val="1"/>
      <w:numFmt w:val="decimal"/>
      <w:lvlText w:val="%7."/>
      <w:lvlJc w:val="left"/>
      <w:pPr>
        <w:ind w:left="5006" w:hanging="360"/>
      </w:pPr>
    </w:lvl>
    <w:lvl w:ilvl="7" w:tplc="40090019" w:tentative="1">
      <w:start w:val="1"/>
      <w:numFmt w:val="lowerLetter"/>
      <w:lvlText w:val="%8."/>
      <w:lvlJc w:val="left"/>
      <w:pPr>
        <w:ind w:left="5726" w:hanging="360"/>
      </w:pPr>
    </w:lvl>
    <w:lvl w:ilvl="8" w:tplc="4009001B" w:tentative="1">
      <w:start w:val="1"/>
      <w:numFmt w:val="lowerRoman"/>
      <w:lvlText w:val="%9."/>
      <w:lvlJc w:val="right"/>
      <w:pPr>
        <w:ind w:left="6446" w:hanging="180"/>
      </w:pPr>
    </w:lvl>
  </w:abstractNum>
  <w:abstractNum w:abstractNumId="10" w15:restartNumberingAfterBreak="0">
    <w:nsid w:val="17327F73"/>
    <w:multiLevelType w:val="hybridMultilevel"/>
    <w:tmpl w:val="4992E65E"/>
    <w:lvl w:ilvl="0" w:tplc="2A9C2EF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CC815D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3FE60A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F9E5E9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1585E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ECA308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EB0AD3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B1037F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CFC729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8760B14"/>
    <w:multiLevelType w:val="hybridMultilevel"/>
    <w:tmpl w:val="44BAE630"/>
    <w:lvl w:ilvl="0" w:tplc="5A82A3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06E5D0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FCCDE1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B60F57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48A35E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FAEC22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41234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92C76D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CB8B7D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FD952C0"/>
    <w:multiLevelType w:val="hybridMultilevel"/>
    <w:tmpl w:val="A7448D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4561E1"/>
    <w:multiLevelType w:val="multilevel"/>
    <w:tmpl w:val="63BEC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D1F0E7A"/>
    <w:multiLevelType w:val="hybridMultilevel"/>
    <w:tmpl w:val="72C8EE5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70216B"/>
    <w:multiLevelType w:val="hybridMultilevel"/>
    <w:tmpl w:val="74FA3DBA"/>
    <w:lvl w:ilvl="0" w:tplc="8D5ED45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AD2656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792A85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C04398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DB2B4C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CC88DD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EA097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04EF58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6002FF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B30A69"/>
    <w:multiLevelType w:val="hybridMultilevel"/>
    <w:tmpl w:val="FEB4E5F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8040A0"/>
    <w:multiLevelType w:val="hybridMultilevel"/>
    <w:tmpl w:val="74FA3DBA"/>
    <w:lvl w:ilvl="0" w:tplc="8D5ED45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AD2656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792A85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C04398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DB2B4C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CC88DD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EA097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04EF58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6002FF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25716DF"/>
    <w:multiLevelType w:val="hybridMultilevel"/>
    <w:tmpl w:val="2EF48F5A"/>
    <w:lvl w:ilvl="0" w:tplc="DF22BB1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CEA5D9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F10B13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210739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9182B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96C853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68879E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4D6019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D9C452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4186CFC"/>
    <w:multiLevelType w:val="hybridMultilevel"/>
    <w:tmpl w:val="C32AA01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6610983"/>
    <w:multiLevelType w:val="hybridMultilevel"/>
    <w:tmpl w:val="268AD2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B23B1A"/>
    <w:multiLevelType w:val="hybridMultilevel"/>
    <w:tmpl w:val="2EF48F5A"/>
    <w:lvl w:ilvl="0" w:tplc="DF22BB1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CEA5D9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F10B13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210739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9182B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96C853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68879E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4D6019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D9C452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6406340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7F61595"/>
    <w:multiLevelType w:val="hybridMultilevel"/>
    <w:tmpl w:val="745E95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525651"/>
    <w:multiLevelType w:val="hybridMultilevel"/>
    <w:tmpl w:val="33AE2BE2"/>
    <w:lvl w:ilvl="0" w:tplc="EC700C0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CA0746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F508CF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2326B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B841FE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E56E1F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3326BF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EBEA8E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1A868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8"/>
  </w:num>
  <w:num w:numId="7">
    <w:abstractNumId w:val="14"/>
  </w:num>
  <w:num w:numId="8">
    <w:abstractNumId w:val="16"/>
  </w:num>
  <w:num w:numId="9">
    <w:abstractNumId w:val="23"/>
  </w:num>
  <w:num w:numId="10">
    <w:abstractNumId w:val="6"/>
  </w:num>
  <w:num w:numId="11">
    <w:abstractNumId w:val="12"/>
  </w:num>
  <w:num w:numId="12">
    <w:abstractNumId w:val="20"/>
  </w:num>
  <w:num w:numId="13">
    <w:abstractNumId w:val="5"/>
  </w:num>
  <w:num w:numId="14">
    <w:abstractNumId w:val="22"/>
  </w:num>
  <w:num w:numId="15">
    <w:abstractNumId w:val="13"/>
  </w:num>
  <w:num w:numId="16">
    <w:abstractNumId w:val="9"/>
  </w:num>
  <w:num w:numId="17">
    <w:abstractNumId w:val="19"/>
  </w:num>
  <w:num w:numId="18">
    <w:abstractNumId w:val="24"/>
  </w:num>
  <w:num w:numId="19">
    <w:abstractNumId w:val="10"/>
  </w:num>
  <w:num w:numId="20">
    <w:abstractNumId w:val="11"/>
  </w:num>
  <w:num w:numId="21">
    <w:abstractNumId w:val="7"/>
  </w:num>
  <w:num w:numId="22">
    <w:abstractNumId w:val="15"/>
  </w:num>
  <w:num w:numId="23">
    <w:abstractNumId w:val="17"/>
  </w:num>
  <w:num w:numId="24">
    <w:abstractNumId w:val="18"/>
  </w:num>
  <w:num w:numId="2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ACB"/>
    <w:rsid w:val="00005B83"/>
    <w:rsid w:val="00027077"/>
    <w:rsid w:val="00027C20"/>
    <w:rsid w:val="0004567D"/>
    <w:rsid w:val="00060A33"/>
    <w:rsid w:val="0006127E"/>
    <w:rsid w:val="0006166F"/>
    <w:rsid w:val="000647AF"/>
    <w:rsid w:val="000702DF"/>
    <w:rsid w:val="000823E2"/>
    <w:rsid w:val="00091475"/>
    <w:rsid w:val="00092812"/>
    <w:rsid w:val="000A1A15"/>
    <w:rsid w:val="000A4FC2"/>
    <w:rsid w:val="000C6CA4"/>
    <w:rsid w:val="000F31E6"/>
    <w:rsid w:val="00116D98"/>
    <w:rsid w:val="00135A64"/>
    <w:rsid w:val="00145534"/>
    <w:rsid w:val="00155381"/>
    <w:rsid w:val="00172A32"/>
    <w:rsid w:val="00185C51"/>
    <w:rsid w:val="001B6D07"/>
    <w:rsid w:val="001C4E07"/>
    <w:rsid w:val="001F5F74"/>
    <w:rsid w:val="002813DB"/>
    <w:rsid w:val="00287C80"/>
    <w:rsid w:val="002B0F01"/>
    <w:rsid w:val="002C6868"/>
    <w:rsid w:val="002E34FA"/>
    <w:rsid w:val="00306061"/>
    <w:rsid w:val="003150A5"/>
    <w:rsid w:val="003477FB"/>
    <w:rsid w:val="003505EA"/>
    <w:rsid w:val="0036492E"/>
    <w:rsid w:val="00384A84"/>
    <w:rsid w:val="00391A42"/>
    <w:rsid w:val="003A0030"/>
    <w:rsid w:val="003B4955"/>
    <w:rsid w:val="003B55A5"/>
    <w:rsid w:val="003C1F59"/>
    <w:rsid w:val="003C4147"/>
    <w:rsid w:val="003D623C"/>
    <w:rsid w:val="003E4C38"/>
    <w:rsid w:val="003F161B"/>
    <w:rsid w:val="0040200B"/>
    <w:rsid w:val="00404528"/>
    <w:rsid w:val="0042370A"/>
    <w:rsid w:val="00444006"/>
    <w:rsid w:val="00454FBE"/>
    <w:rsid w:val="00477D44"/>
    <w:rsid w:val="0048414A"/>
    <w:rsid w:val="00490359"/>
    <w:rsid w:val="004A3A36"/>
    <w:rsid w:val="004B321C"/>
    <w:rsid w:val="004B54EA"/>
    <w:rsid w:val="004E3518"/>
    <w:rsid w:val="00525428"/>
    <w:rsid w:val="005258C8"/>
    <w:rsid w:val="005525AF"/>
    <w:rsid w:val="005807BA"/>
    <w:rsid w:val="005B2825"/>
    <w:rsid w:val="005C1914"/>
    <w:rsid w:val="005F6C4F"/>
    <w:rsid w:val="005F7F58"/>
    <w:rsid w:val="006137A7"/>
    <w:rsid w:val="00636F5F"/>
    <w:rsid w:val="00652073"/>
    <w:rsid w:val="00653C3E"/>
    <w:rsid w:val="00681A24"/>
    <w:rsid w:val="00682D6C"/>
    <w:rsid w:val="0069371B"/>
    <w:rsid w:val="006A5BB7"/>
    <w:rsid w:val="006C0087"/>
    <w:rsid w:val="006D0C8D"/>
    <w:rsid w:val="006E03C5"/>
    <w:rsid w:val="00704A9C"/>
    <w:rsid w:val="00710D2F"/>
    <w:rsid w:val="00732C89"/>
    <w:rsid w:val="0075192F"/>
    <w:rsid w:val="007557EE"/>
    <w:rsid w:val="00783808"/>
    <w:rsid w:val="00787D2F"/>
    <w:rsid w:val="007A641A"/>
    <w:rsid w:val="007C5382"/>
    <w:rsid w:val="007D6E15"/>
    <w:rsid w:val="007E3F7A"/>
    <w:rsid w:val="007F51E7"/>
    <w:rsid w:val="00837AC5"/>
    <w:rsid w:val="00846C52"/>
    <w:rsid w:val="00854177"/>
    <w:rsid w:val="008710F2"/>
    <w:rsid w:val="008A6B7A"/>
    <w:rsid w:val="008C0F1B"/>
    <w:rsid w:val="008C3737"/>
    <w:rsid w:val="008C4535"/>
    <w:rsid w:val="008D13F6"/>
    <w:rsid w:val="008D4ACB"/>
    <w:rsid w:val="008E21E8"/>
    <w:rsid w:val="008E6E00"/>
    <w:rsid w:val="008E7E1C"/>
    <w:rsid w:val="00915D85"/>
    <w:rsid w:val="00922F7E"/>
    <w:rsid w:val="00931B78"/>
    <w:rsid w:val="0093774A"/>
    <w:rsid w:val="00957F4D"/>
    <w:rsid w:val="00965ABA"/>
    <w:rsid w:val="009871C9"/>
    <w:rsid w:val="009F7E68"/>
    <w:rsid w:val="00A10C27"/>
    <w:rsid w:val="00A13689"/>
    <w:rsid w:val="00A444F6"/>
    <w:rsid w:val="00A531A7"/>
    <w:rsid w:val="00A708AB"/>
    <w:rsid w:val="00A70A06"/>
    <w:rsid w:val="00A75305"/>
    <w:rsid w:val="00A871F9"/>
    <w:rsid w:val="00AA6B8A"/>
    <w:rsid w:val="00AA6D28"/>
    <w:rsid w:val="00AB12A7"/>
    <w:rsid w:val="00AB27DF"/>
    <w:rsid w:val="00B326EB"/>
    <w:rsid w:val="00B351CA"/>
    <w:rsid w:val="00B431AF"/>
    <w:rsid w:val="00B43302"/>
    <w:rsid w:val="00B546BD"/>
    <w:rsid w:val="00B732E1"/>
    <w:rsid w:val="00B85A65"/>
    <w:rsid w:val="00BE43A5"/>
    <w:rsid w:val="00BE5547"/>
    <w:rsid w:val="00C23229"/>
    <w:rsid w:val="00C27689"/>
    <w:rsid w:val="00C57969"/>
    <w:rsid w:val="00C904ED"/>
    <w:rsid w:val="00CB7B68"/>
    <w:rsid w:val="00CC01AC"/>
    <w:rsid w:val="00CC43B9"/>
    <w:rsid w:val="00CD2EDD"/>
    <w:rsid w:val="00CD3E27"/>
    <w:rsid w:val="00CE171B"/>
    <w:rsid w:val="00D0496F"/>
    <w:rsid w:val="00D10378"/>
    <w:rsid w:val="00D10B0D"/>
    <w:rsid w:val="00D211F1"/>
    <w:rsid w:val="00D459D2"/>
    <w:rsid w:val="00D47529"/>
    <w:rsid w:val="00D47A50"/>
    <w:rsid w:val="00D54176"/>
    <w:rsid w:val="00D549C9"/>
    <w:rsid w:val="00D71645"/>
    <w:rsid w:val="00D76137"/>
    <w:rsid w:val="00D766B7"/>
    <w:rsid w:val="00D8139C"/>
    <w:rsid w:val="00D83C2C"/>
    <w:rsid w:val="00E03EBF"/>
    <w:rsid w:val="00E10524"/>
    <w:rsid w:val="00E158CC"/>
    <w:rsid w:val="00E32150"/>
    <w:rsid w:val="00E350C3"/>
    <w:rsid w:val="00E360EB"/>
    <w:rsid w:val="00E600D7"/>
    <w:rsid w:val="00E60384"/>
    <w:rsid w:val="00E6138D"/>
    <w:rsid w:val="00E6154F"/>
    <w:rsid w:val="00E64CA9"/>
    <w:rsid w:val="00E90B18"/>
    <w:rsid w:val="00EA26A7"/>
    <w:rsid w:val="00EC2B86"/>
    <w:rsid w:val="00ED2C3A"/>
    <w:rsid w:val="00EE130F"/>
    <w:rsid w:val="00EE451E"/>
    <w:rsid w:val="00EF0CD0"/>
    <w:rsid w:val="00F10ED8"/>
    <w:rsid w:val="00F450BD"/>
    <w:rsid w:val="00F475CC"/>
    <w:rsid w:val="00F708CF"/>
    <w:rsid w:val="00F7649F"/>
    <w:rsid w:val="00F839FA"/>
    <w:rsid w:val="00F93E32"/>
    <w:rsid w:val="00FC2069"/>
    <w:rsid w:val="00FC734F"/>
    <w:rsid w:val="00FE0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6E44ACC5"/>
  <w15:chartTrackingRefBased/>
  <w15:docId w15:val="{FF951085-3367-4E12-86A3-5A445915D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</w:pPr>
    <w:rPr>
      <w:kern w:val="1"/>
      <w:lang w:val="en-US" w:eastAsia="zh-CN"/>
    </w:rPr>
  </w:style>
  <w:style w:type="paragraph" w:styleId="Heading1">
    <w:name w:val="heading 1"/>
    <w:basedOn w:val="Heading"/>
    <w:next w:val="BodyText"/>
    <w:qFormat/>
    <w:pPr>
      <w:numPr>
        <w:numId w:val="1"/>
      </w:numPr>
      <w:outlineLvl w:val="0"/>
    </w:pPr>
  </w:style>
  <w:style w:type="paragraph" w:styleId="Heading2">
    <w:name w:val="heading 2"/>
    <w:basedOn w:val="Heading"/>
    <w:next w:val="BodyText"/>
    <w:qFormat/>
    <w:pPr>
      <w:numPr>
        <w:ilvl w:val="1"/>
        <w:numId w:val="1"/>
      </w:numPr>
      <w:spacing w:before="200"/>
      <w:outlineLvl w:val="1"/>
    </w:p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spacing w:before="140"/>
      <w:outlineLvl w:val="2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b w:val="0"/>
      <w:bCs w:val="0"/>
    </w:rPr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3z1">
    <w:name w:val="WW8Num3z1"/>
    <w:rPr>
      <w:rFonts w:ascii="OpenSymbol" w:hAnsi="OpenSymbol" w:cs="Open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8Num4z1">
    <w:name w:val="WW8Num4z1"/>
    <w:rPr>
      <w:rFonts w:ascii="OpenSymbol" w:hAnsi="OpenSymbol" w:cs="Open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 w:cs="Wingdings"/>
    </w:rPr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</w:style>
  <w:style w:type="character" w:customStyle="1" w:styleId="WW8Num6z1">
    <w:name w:val="WW8Num6z1"/>
  </w:style>
  <w:style w:type="character" w:customStyle="1" w:styleId="WW8Num6z2">
    <w:name w:val="WW8Num6z2"/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NumberingSymbols">
    <w:name w:val="Numbering Symbols"/>
  </w:style>
  <w:style w:type="character" w:customStyle="1" w:styleId="Bullets">
    <w:name w:val="Bullets"/>
  </w:style>
  <w:style w:type="character" w:customStyle="1" w:styleId="ListLabel1">
    <w:name w:val="ListLabel 1"/>
    <w:rPr>
      <w:rFonts w:cs="Courier New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</w:style>
  <w:style w:type="paragraph" w:customStyle="1" w:styleId="Index">
    <w:name w:val="Index"/>
    <w:basedOn w:val="Normal"/>
    <w:pPr>
      <w:suppressLineNumbers/>
    </w:pPr>
  </w:style>
  <w:style w:type="paragraph" w:customStyle="1" w:styleId="Quotations">
    <w:name w:val="Quotations"/>
    <w:basedOn w:val="Normal"/>
    <w:pPr>
      <w:spacing w:after="283"/>
      <w:ind w:left="567" w:right="567"/>
    </w:pPr>
  </w:style>
  <w:style w:type="paragraph" w:styleId="Title">
    <w:name w:val="Title"/>
    <w:basedOn w:val="Heading"/>
    <w:next w:val="BodyText"/>
    <w:qFormat/>
    <w:pPr>
      <w:jc w:val="center"/>
    </w:pPr>
  </w:style>
  <w:style w:type="paragraph" w:styleId="Subtitle">
    <w:name w:val="Subtitle"/>
    <w:basedOn w:val="Heading"/>
    <w:next w:val="BodyText"/>
    <w:qFormat/>
    <w:pPr>
      <w:spacing w:before="60"/>
      <w:jc w:val="center"/>
    </w:pPr>
    <w:rPr>
      <w:sz w:val="36"/>
      <w:szCs w:val="36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Header">
    <w:name w:val="header"/>
    <w:basedOn w:val="Normal"/>
    <w:pPr>
      <w:suppressLineNumbers/>
      <w:tabs>
        <w:tab w:val="center" w:pos="4986"/>
        <w:tab w:val="right" w:pos="9972"/>
      </w:tabs>
    </w:pPr>
  </w:style>
  <w:style w:type="paragraph" w:customStyle="1" w:styleId="Chaptertitle">
    <w:name w:val="Chapter title"/>
    <w:basedOn w:val="Heading1"/>
    <w:next w:val="Normal"/>
    <w:pPr>
      <w:keepNext w:val="0"/>
      <w:numPr>
        <w:numId w:val="0"/>
      </w:numPr>
      <w:spacing w:before="0" w:after="180"/>
    </w:pPr>
  </w:style>
  <w:style w:type="paragraph" w:styleId="Footer">
    <w:name w:val="footer"/>
    <w:basedOn w:val="Normal"/>
    <w:pPr>
      <w:suppressLineNumbers/>
      <w:tabs>
        <w:tab w:val="center" w:pos="5400"/>
        <w:tab w:val="right" w:pos="10800"/>
      </w:tabs>
    </w:pPr>
  </w:style>
  <w:style w:type="paragraph" w:styleId="ListParagraph">
    <w:name w:val="List Paragraph"/>
    <w:basedOn w:val="Normal"/>
    <w:uiPriority w:val="34"/>
    <w:qFormat/>
    <w:pPr>
      <w:ind w:left="720"/>
    </w:pPr>
  </w:style>
  <w:style w:type="table" w:styleId="TableGrid">
    <w:name w:val="Table Grid"/>
    <w:basedOn w:val="TableNormal"/>
    <w:uiPriority w:val="39"/>
    <w:rsid w:val="00636F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unhideWhenUsed/>
    <w:rsid w:val="002B0F01"/>
    <w:rPr>
      <w:color w:val="0000FF"/>
      <w:u w:val="single"/>
    </w:rPr>
  </w:style>
  <w:style w:type="character" w:styleId="UnresolvedMention">
    <w:name w:val="Unresolved Mention"/>
    <w:uiPriority w:val="99"/>
    <w:semiHidden/>
    <w:unhideWhenUsed/>
    <w:rsid w:val="002B0F01"/>
    <w:rPr>
      <w:color w:val="605E5C"/>
      <w:shd w:val="clear" w:color="auto" w:fill="E1DFDD"/>
    </w:rPr>
  </w:style>
  <w:style w:type="paragraph" w:customStyle="1" w:styleId="Default">
    <w:name w:val="Default"/>
    <w:rsid w:val="00091475"/>
    <w:pPr>
      <w:autoSpaceDE w:val="0"/>
      <w:autoSpaceDN w:val="0"/>
      <w:adjustRightInd w:val="0"/>
    </w:pPr>
    <w:rPr>
      <w:rFonts w:eastAsia="Calibri"/>
      <w:color w:val="000000"/>
      <w:sz w:val="24"/>
      <w:szCs w:val="24"/>
      <w:lang w:eastAsia="en-US"/>
    </w:rPr>
  </w:style>
  <w:style w:type="paragraph" w:customStyle="1" w:styleId="root">
    <w:name w:val="root"/>
    <w:basedOn w:val="Normal"/>
    <w:rsid w:val="00C27689"/>
    <w:pPr>
      <w:widowControl/>
      <w:suppressAutoHyphens w:val="0"/>
      <w:spacing w:before="100" w:beforeAutospacing="1" w:after="100" w:afterAutospacing="1"/>
    </w:pPr>
    <w:rPr>
      <w:kern w:val="0"/>
      <w:sz w:val="24"/>
      <w:szCs w:val="24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185C51"/>
    <w:pPr>
      <w:widowControl/>
      <w:suppressAutoHyphens w:val="0"/>
      <w:spacing w:before="100" w:beforeAutospacing="1" w:after="100" w:afterAutospacing="1"/>
    </w:pPr>
    <w:rPr>
      <w:kern w:val="0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01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1326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8898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191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7488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7734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9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269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1386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68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5616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6591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77330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63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371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19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89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69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745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44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96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53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531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1041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.humber.ca/webapps/blackboard/execute/courseMain?course_id=_177738_1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C6A9B1-FA0A-49F3-B60F-F42E05E13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1075</TotalTime>
  <Pages>1</Pages>
  <Words>898</Words>
  <Characters>5119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6005</CharactersWithSpaces>
  <SharedDoc>false</SharedDoc>
  <HLinks>
    <vt:vector size="6" baseType="variant">
      <vt:variant>
        <vt:i4>4980758</vt:i4>
      </vt:variant>
      <vt:variant>
        <vt:i4>0</vt:i4>
      </vt:variant>
      <vt:variant>
        <vt:i4>0</vt:i4>
      </vt:variant>
      <vt:variant>
        <vt:i4>5</vt:i4>
      </vt:variant>
      <vt:variant>
        <vt:lpwstr>http://mirror.csclub.uwaterloo.ca/centos/8/isos/x86_64/CentOS-8.3.2011-x86_64-dvd1.iso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Sharma</dc:creator>
  <cp:keywords/>
  <cp:lastModifiedBy>Nitin V</cp:lastModifiedBy>
  <cp:revision>102</cp:revision>
  <cp:lastPrinted>1900-01-01T05:00:00Z</cp:lastPrinted>
  <dcterms:created xsi:type="dcterms:W3CDTF">2021-05-21T11:18:00Z</dcterms:created>
  <dcterms:modified xsi:type="dcterms:W3CDTF">2021-08-09T10:19:00Z</dcterms:modified>
</cp:coreProperties>
</file>